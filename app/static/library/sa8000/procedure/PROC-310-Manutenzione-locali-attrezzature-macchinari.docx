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AE4443" w:rsidRPr="00E06C80" w14:paraId="1B5E0302" w14:textId="77777777" w:rsidTr="00AE4443">
        <w:tc>
          <w:tcPr>
            <w:tcW w:w="11340" w:type="dxa"/>
            <w:shd w:val="clear" w:color="auto" w:fill="808080" w:themeFill="background1" w:themeFillShade="80"/>
          </w:tcPr>
          <w:p w14:paraId="2142D123" w14:textId="7504C0E4" w:rsidR="00AE4443" w:rsidRPr="00E06C80" w:rsidRDefault="00AE4443" w:rsidP="00AE4443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1. Scopo</w:t>
            </w:r>
          </w:p>
        </w:tc>
      </w:tr>
      <w:tr w:rsidR="00AE4443" w:rsidRPr="00E06C80" w14:paraId="0258AF16" w14:textId="77777777" w:rsidTr="00AE4443">
        <w:tc>
          <w:tcPr>
            <w:tcW w:w="11340" w:type="dxa"/>
            <w:shd w:val="clear" w:color="auto" w:fill="F2F2F2" w:themeFill="background1" w:themeFillShade="F2"/>
          </w:tcPr>
          <w:p w14:paraId="2AB05852" w14:textId="77777777" w:rsidR="00AE4443" w:rsidRPr="00E06C80" w:rsidRDefault="00AE4443" w:rsidP="00AE4443">
            <w:pPr>
              <w:ind w:left="233" w:right="707"/>
              <w:rPr>
                <w:rFonts w:ascii="Arial" w:hAnsi="Arial" w:cs="Arial"/>
              </w:rPr>
            </w:pPr>
          </w:p>
          <w:p w14:paraId="337431DB" w14:textId="4BD820D9" w:rsidR="00C7751E" w:rsidRDefault="00AE4443" w:rsidP="00C7751E">
            <w:pPr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  <w:r w:rsidRPr="00E06C80">
              <w:rPr>
                <w:rFonts w:ascii="Arial" w:hAnsi="Arial" w:cs="Arial"/>
                <w:sz w:val="24"/>
                <w:szCs w:val="24"/>
              </w:rPr>
              <w:t xml:space="preserve">Questa procedura ha </w:t>
            </w:r>
            <w:r w:rsidR="00277ADA">
              <w:rPr>
                <w:rFonts w:ascii="Arial" w:hAnsi="Arial" w:cs="Arial"/>
                <w:sz w:val="24"/>
                <w:szCs w:val="24"/>
              </w:rPr>
              <w:t xml:space="preserve">lo scopo di </w:t>
            </w:r>
            <w:r w:rsidR="008C57CD">
              <w:rPr>
                <w:rFonts w:ascii="Arial" w:hAnsi="Arial" w:cs="Arial"/>
                <w:sz w:val="24"/>
                <w:szCs w:val="24"/>
              </w:rPr>
              <w:t>gestire</w:t>
            </w:r>
            <w:r w:rsidR="003D521A">
              <w:rPr>
                <w:rFonts w:ascii="Arial" w:hAnsi="Arial" w:cs="Arial"/>
                <w:sz w:val="24"/>
                <w:szCs w:val="24"/>
              </w:rPr>
              <w:t xml:space="preserve"> efficacemente </w:t>
            </w:r>
            <w:r w:rsidR="00527B60">
              <w:rPr>
                <w:rFonts w:ascii="Arial" w:hAnsi="Arial" w:cs="Arial"/>
                <w:sz w:val="24"/>
                <w:szCs w:val="24"/>
              </w:rPr>
              <w:t>la manutenzione di edifici e macchinari.</w:t>
            </w:r>
          </w:p>
          <w:p w14:paraId="00A62EA9" w14:textId="77777777" w:rsidR="00AE4443" w:rsidRPr="00774AAF" w:rsidRDefault="00AE4443" w:rsidP="00774AAF">
            <w:pPr>
              <w:spacing w:line="360" w:lineRule="auto"/>
              <w:ind w:right="174"/>
              <w:rPr>
                <w:rFonts w:ascii="Arial" w:hAnsi="Arial" w:cs="Arial"/>
              </w:rPr>
            </w:pPr>
          </w:p>
        </w:tc>
      </w:tr>
    </w:tbl>
    <w:p w14:paraId="1F57F121" w14:textId="77777777" w:rsidR="00AE4443" w:rsidRPr="00E06C80" w:rsidRDefault="00AE4443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74C4D5FA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65C5EA92" w14:textId="26F25BDE" w:rsidR="00D87407" w:rsidRPr="00E06C80" w:rsidRDefault="00D87407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2. Campo di applicazione</w:t>
            </w:r>
          </w:p>
        </w:tc>
      </w:tr>
      <w:tr w:rsidR="00D87407" w:rsidRPr="00E06C80" w14:paraId="5C5147E4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3E51CA16" w14:textId="77777777" w:rsidR="00D87407" w:rsidRPr="00E06C80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62C287FB" w14:textId="204E242E" w:rsidR="00D87407" w:rsidRPr="00E06C80" w:rsidRDefault="00527B60" w:rsidP="00874AB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Edifici, macchinari</w:t>
            </w:r>
            <w:r w:rsidR="00FB6AA0">
              <w:rPr>
                <w:rFonts w:ascii="Arial" w:hAnsi="Arial" w:cs="Arial"/>
                <w:sz w:val="24"/>
                <w:szCs w:val="24"/>
              </w:rPr>
              <w:t xml:space="preserve">, </w:t>
            </w:r>
            <w:r>
              <w:rPr>
                <w:rFonts w:ascii="Arial" w:hAnsi="Arial" w:cs="Arial"/>
                <w:sz w:val="24"/>
                <w:szCs w:val="24"/>
              </w:rPr>
              <w:t xml:space="preserve">attrezzature e </w:t>
            </w:r>
            <w:r w:rsidR="00FB6AA0">
              <w:rPr>
                <w:rFonts w:ascii="Arial" w:hAnsi="Arial" w:cs="Arial"/>
                <w:sz w:val="24"/>
                <w:szCs w:val="24"/>
              </w:rPr>
              <w:t>strumenti</w:t>
            </w:r>
            <w:r>
              <w:rPr>
                <w:rFonts w:ascii="Arial" w:hAnsi="Arial" w:cs="Arial"/>
                <w:sz w:val="24"/>
                <w:szCs w:val="24"/>
              </w:rPr>
              <w:t xml:space="preserve"> impiegat</w:t>
            </w:r>
            <w:r w:rsidR="00FB6AA0">
              <w:rPr>
                <w:rFonts w:ascii="Arial" w:hAnsi="Arial" w:cs="Arial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 xml:space="preserve"> da</w:t>
            </w:r>
            <w:r w:rsidR="00FB6AA0">
              <w:rPr>
                <w:rFonts w:ascii="Arial" w:hAnsi="Arial" w:cs="Arial"/>
                <w:sz w:val="24"/>
                <w:szCs w:val="24"/>
              </w:rPr>
              <w:t>i lavoratori.</w:t>
            </w:r>
          </w:p>
          <w:p w14:paraId="5BE787CA" w14:textId="77777777" w:rsidR="00D87407" w:rsidRPr="00E06C80" w:rsidRDefault="00D87407" w:rsidP="000F5C06">
            <w:pPr>
              <w:ind w:right="707"/>
              <w:rPr>
                <w:rFonts w:ascii="Arial" w:hAnsi="Arial" w:cs="Arial"/>
              </w:rPr>
            </w:pPr>
          </w:p>
        </w:tc>
      </w:tr>
    </w:tbl>
    <w:p w14:paraId="6C8AC9A3" w14:textId="23665C3E" w:rsidR="00AE4443" w:rsidRPr="00E06C80" w:rsidRDefault="00AE4443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34218F22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701D6E68" w14:textId="10A4B01E" w:rsidR="00D87407" w:rsidRPr="00E06C80" w:rsidRDefault="009B04C6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3</w:t>
            </w:r>
            <w:r w:rsidR="00D87407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 xml:space="preserve">. Riferimenti </w:t>
            </w:r>
          </w:p>
        </w:tc>
      </w:tr>
      <w:tr w:rsidR="00D87407" w:rsidRPr="00E06C80" w14:paraId="6639A135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067CCEDE" w14:textId="77777777" w:rsidR="00D87407" w:rsidRPr="00E06C80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47686CB9" w14:textId="107524CF" w:rsidR="00CB748E" w:rsidRPr="00CB748E" w:rsidRDefault="00874AB7" w:rsidP="002F7A46">
            <w:pPr>
              <w:spacing w:line="360" w:lineRule="auto"/>
              <w:ind w:left="233" w:right="707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CB748E">
              <w:rPr>
                <w:rFonts w:ascii="Arial" w:hAnsi="Arial" w:cs="Arial"/>
                <w:b/>
                <w:bCs/>
                <w:sz w:val="24"/>
                <w:szCs w:val="24"/>
              </w:rPr>
              <w:t>SA 8000:2014</w:t>
            </w:r>
            <w:r w:rsidRPr="00CB748E">
              <w:rPr>
                <w:rFonts w:ascii="Arial" w:hAnsi="Arial" w:cs="Arial"/>
                <w:sz w:val="24"/>
                <w:szCs w:val="24"/>
              </w:rPr>
              <w:tab/>
            </w:r>
            <w:r w:rsidR="008E3868" w:rsidRPr="00CB748E">
              <w:rPr>
                <w:rFonts w:ascii="Arial" w:hAnsi="Arial" w:cs="Arial"/>
                <w:b/>
                <w:bCs/>
                <w:sz w:val="24"/>
                <w:szCs w:val="24"/>
              </w:rPr>
              <w:t>PARTE IV</w:t>
            </w:r>
            <w:r w:rsidR="00CB748E" w:rsidRPr="00CB748E">
              <w:rPr>
                <w:rFonts w:ascii="Arial" w:hAnsi="Arial" w:cs="Arial"/>
                <w:sz w:val="24"/>
                <w:szCs w:val="24"/>
              </w:rPr>
              <w:tab/>
            </w:r>
            <w:r w:rsidR="00527B60">
              <w:rPr>
                <w:rFonts w:ascii="Arial" w:hAnsi="Arial" w:cs="Arial"/>
                <w:sz w:val="24"/>
                <w:szCs w:val="24"/>
              </w:rPr>
              <w:t>Articolo 3 : Salute e sicurezza</w:t>
            </w:r>
          </w:p>
          <w:p w14:paraId="39B169EE" w14:textId="3EB8BDBB" w:rsidR="00277ADA" w:rsidRPr="00E06C80" w:rsidRDefault="00277ADA" w:rsidP="0093116D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12F56AF" w14:textId="448CD8E2" w:rsidR="00D87407" w:rsidRPr="00E06C80" w:rsidRDefault="00D87407" w:rsidP="00FE2D0A">
      <w:pPr>
        <w:ind w:left="1068" w:right="707"/>
        <w:rPr>
          <w:rFonts w:ascii="Arial" w:hAnsi="Arial" w:cs="Arial"/>
        </w:rPr>
      </w:pPr>
    </w:p>
    <w:p w14:paraId="6A691D95" w14:textId="5DA0C1E8" w:rsidR="0093116D" w:rsidRPr="00E06C80" w:rsidRDefault="0093116D" w:rsidP="00FE2D0A">
      <w:pPr>
        <w:ind w:left="1068" w:right="707"/>
        <w:rPr>
          <w:rFonts w:ascii="Arial" w:hAnsi="Arial" w:cs="Arial"/>
        </w:rPr>
      </w:pPr>
    </w:p>
    <w:p w14:paraId="7B3BC6E1" w14:textId="3F49B1A1" w:rsidR="0093116D" w:rsidRPr="00E06C80" w:rsidRDefault="0093116D" w:rsidP="00FE2D0A">
      <w:pPr>
        <w:ind w:left="1068" w:right="707"/>
        <w:rPr>
          <w:rFonts w:ascii="Arial" w:hAnsi="Arial" w:cs="Arial"/>
        </w:rPr>
      </w:pPr>
    </w:p>
    <w:p w14:paraId="09304C20" w14:textId="37F1D081" w:rsidR="0093116D" w:rsidRDefault="0093116D" w:rsidP="00FE2D0A">
      <w:pPr>
        <w:ind w:left="1068" w:right="707"/>
        <w:rPr>
          <w:rFonts w:ascii="Arial" w:hAnsi="Arial" w:cs="Arial"/>
        </w:rPr>
      </w:pPr>
    </w:p>
    <w:p w14:paraId="52D8BC9A" w14:textId="5FC854AF" w:rsidR="008F170F" w:rsidRDefault="008F170F" w:rsidP="00FE2D0A">
      <w:pPr>
        <w:ind w:left="1068" w:right="707"/>
        <w:rPr>
          <w:rFonts w:ascii="Arial" w:hAnsi="Arial" w:cs="Arial"/>
        </w:rPr>
      </w:pPr>
    </w:p>
    <w:p w14:paraId="23659744" w14:textId="0B68CF71" w:rsidR="008F170F" w:rsidRDefault="008F170F" w:rsidP="00FE2D0A">
      <w:pPr>
        <w:ind w:left="1068" w:right="707"/>
        <w:rPr>
          <w:rFonts w:ascii="Arial" w:hAnsi="Arial" w:cs="Arial"/>
        </w:rPr>
      </w:pPr>
    </w:p>
    <w:p w14:paraId="4EEADD52" w14:textId="23396044" w:rsidR="008F170F" w:rsidRDefault="008F170F" w:rsidP="00FE2D0A">
      <w:pPr>
        <w:ind w:left="1068" w:right="707"/>
        <w:rPr>
          <w:rFonts w:ascii="Arial" w:hAnsi="Arial" w:cs="Arial"/>
        </w:rPr>
      </w:pPr>
    </w:p>
    <w:p w14:paraId="6B2EE37F" w14:textId="00DA7454" w:rsidR="008F170F" w:rsidRDefault="008F170F" w:rsidP="00FE2D0A">
      <w:pPr>
        <w:ind w:left="1068" w:right="707"/>
        <w:rPr>
          <w:rFonts w:ascii="Arial" w:hAnsi="Arial" w:cs="Arial"/>
        </w:rPr>
      </w:pPr>
    </w:p>
    <w:p w14:paraId="57AD7149" w14:textId="23A7FA28" w:rsidR="008F170F" w:rsidRDefault="008F170F" w:rsidP="00FE2D0A">
      <w:pPr>
        <w:ind w:left="1068" w:right="707"/>
        <w:rPr>
          <w:rFonts w:ascii="Arial" w:hAnsi="Arial" w:cs="Arial"/>
        </w:rPr>
      </w:pPr>
    </w:p>
    <w:p w14:paraId="7E34953D" w14:textId="424E34A7" w:rsidR="003D521A" w:rsidRDefault="003D521A" w:rsidP="00FE2D0A">
      <w:pPr>
        <w:ind w:left="1068" w:right="707"/>
        <w:rPr>
          <w:rFonts w:ascii="Arial" w:hAnsi="Arial" w:cs="Arial"/>
        </w:rPr>
      </w:pPr>
    </w:p>
    <w:p w14:paraId="4D46CF4C" w14:textId="308B6E47" w:rsidR="003D521A" w:rsidRDefault="003D521A" w:rsidP="00FE2D0A">
      <w:pPr>
        <w:ind w:left="1068" w:right="707"/>
        <w:rPr>
          <w:rFonts w:ascii="Arial" w:hAnsi="Arial" w:cs="Arial"/>
        </w:rPr>
      </w:pPr>
    </w:p>
    <w:p w14:paraId="70126132" w14:textId="427025ED" w:rsidR="003D521A" w:rsidRDefault="003D521A" w:rsidP="00FE2D0A">
      <w:pPr>
        <w:ind w:left="1068" w:right="707"/>
        <w:rPr>
          <w:rFonts w:ascii="Arial" w:hAnsi="Arial" w:cs="Arial"/>
        </w:rPr>
      </w:pPr>
    </w:p>
    <w:p w14:paraId="636BC292" w14:textId="77777777" w:rsidR="002F7A46" w:rsidRDefault="002F7A46" w:rsidP="00FE2D0A">
      <w:pPr>
        <w:ind w:left="1068" w:right="707"/>
        <w:rPr>
          <w:rFonts w:ascii="Arial" w:hAnsi="Arial" w:cs="Arial"/>
        </w:rPr>
      </w:pPr>
    </w:p>
    <w:p w14:paraId="6BE42FF7" w14:textId="77777777" w:rsidR="003D521A" w:rsidRDefault="003D521A" w:rsidP="00FE2D0A">
      <w:pPr>
        <w:ind w:left="1068" w:right="707"/>
        <w:rPr>
          <w:rFonts w:ascii="Arial" w:hAnsi="Arial" w:cs="Arial"/>
        </w:rPr>
      </w:pPr>
    </w:p>
    <w:p w14:paraId="31D0ADF5" w14:textId="194035D6" w:rsidR="008F170F" w:rsidRDefault="008F170F" w:rsidP="00FE2D0A">
      <w:pPr>
        <w:ind w:left="1068" w:right="707"/>
        <w:rPr>
          <w:rFonts w:ascii="Arial" w:hAnsi="Arial" w:cs="Arial"/>
        </w:rPr>
      </w:pPr>
    </w:p>
    <w:p w14:paraId="4F5E2131" w14:textId="692C3575" w:rsidR="009B04C6" w:rsidRDefault="009B04C6" w:rsidP="00FE2D0A">
      <w:pPr>
        <w:ind w:left="1068" w:right="707"/>
        <w:rPr>
          <w:rFonts w:ascii="Arial" w:hAnsi="Arial" w:cs="Arial"/>
        </w:rPr>
      </w:pPr>
    </w:p>
    <w:p w14:paraId="600BAF7B" w14:textId="3B57E3B1" w:rsidR="009B04C6" w:rsidRDefault="009B04C6" w:rsidP="00FE2D0A">
      <w:pPr>
        <w:ind w:left="1068" w:right="707"/>
        <w:rPr>
          <w:rFonts w:ascii="Arial" w:hAnsi="Arial" w:cs="Arial"/>
        </w:rPr>
      </w:pPr>
    </w:p>
    <w:p w14:paraId="35C6C742" w14:textId="70CEBCD1" w:rsidR="009B04C6" w:rsidRDefault="009B04C6" w:rsidP="00FE2D0A">
      <w:pPr>
        <w:ind w:left="1068" w:right="707"/>
        <w:rPr>
          <w:rFonts w:ascii="Arial" w:hAnsi="Arial" w:cs="Arial"/>
        </w:rPr>
      </w:pPr>
    </w:p>
    <w:p w14:paraId="462EA266" w14:textId="77777777" w:rsidR="00FB6AA0" w:rsidRDefault="00FB6AA0" w:rsidP="00FE2D0A">
      <w:pPr>
        <w:ind w:left="1068" w:right="707"/>
        <w:rPr>
          <w:rFonts w:ascii="Arial" w:hAnsi="Arial" w:cs="Arial"/>
        </w:rPr>
      </w:pPr>
    </w:p>
    <w:p w14:paraId="41555B52" w14:textId="77777777" w:rsidR="009B04C6" w:rsidRDefault="009B04C6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2C56B863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11A970BD" w14:textId="7751D408" w:rsidR="00D87407" w:rsidRPr="00E06C80" w:rsidRDefault="009B04C6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lastRenderedPageBreak/>
              <w:t>4</w:t>
            </w:r>
            <w:r w:rsidR="00D87407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Autorità e responsabilità</w:t>
            </w:r>
          </w:p>
        </w:tc>
      </w:tr>
      <w:tr w:rsidR="00D87407" w:rsidRPr="00E06C80" w14:paraId="1B205358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15EC6A83" w14:textId="77777777" w:rsidR="00D87407" w:rsidRPr="00E06C80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073AA7F6" w14:textId="77777777" w:rsidR="007D7BCF" w:rsidRPr="00E06C80" w:rsidRDefault="007D7BCF" w:rsidP="00874AB7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FFD70FB" w14:textId="2B4FAC84" w:rsidR="0093116D" w:rsidRPr="00E06C80" w:rsidRDefault="00527B60" w:rsidP="00874AB7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RAPPRESENTANTE DELEGATO DELLA DIREZIONE PER LA SALUTE E SICUREZZA</w:t>
            </w:r>
          </w:p>
          <w:p w14:paraId="22BA3D93" w14:textId="0619024B" w:rsidR="0043741A" w:rsidRDefault="00ED5653" w:rsidP="00527B60">
            <w:pPr>
              <w:tabs>
                <w:tab w:val="left" w:pos="10233"/>
              </w:tabs>
              <w:spacing w:line="360" w:lineRule="auto"/>
              <w:ind w:left="233"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È </w:t>
            </w:r>
            <w:r w:rsidR="00527B60">
              <w:rPr>
                <w:rFonts w:ascii="Arial" w:hAnsi="Arial" w:cs="Arial"/>
                <w:sz w:val="24"/>
                <w:szCs w:val="24"/>
              </w:rPr>
              <w:t>responsabile dell’attuazione generale di questa procedura ed è autorizzato a fornire le risorse necessarie per la manutenzione degli edifici e delle attrezzature</w:t>
            </w:r>
            <w:r w:rsidR="00FB6AA0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108C13A" w14:textId="77777777" w:rsidR="00941BCB" w:rsidRDefault="00941BCB" w:rsidP="00941BCB">
            <w:pPr>
              <w:tabs>
                <w:tab w:val="left" w:pos="10233"/>
              </w:tabs>
              <w:spacing w:line="360" w:lineRule="auto"/>
              <w:ind w:left="233" w:right="32"/>
              <w:rPr>
                <w:rFonts w:ascii="Arial" w:hAnsi="Arial" w:cs="Arial"/>
                <w:sz w:val="24"/>
                <w:szCs w:val="24"/>
              </w:rPr>
            </w:pPr>
          </w:p>
          <w:p w14:paraId="61B8F009" w14:textId="3A10A94A" w:rsidR="00855432" w:rsidRPr="00E06C80" w:rsidRDefault="00527B60" w:rsidP="00855432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SQUADRA DI TECNICI DI MANUTENZIONE</w:t>
            </w:r>
          </w:p>
          <w:p w14:paraId="0EDD729F" w14:textId="0879A58E" w:rsidR="00855432" w:rsidRDefault="00527B60" w:rsidP="008A587E">
            <w:pPr>
              <w:tabs>
                <w:tab w:val="left" w:pos="10233"/>
              </w:tabs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È responsabile di questa procedura nella fase operativa </w:t>
            </w:r>
            <w:r w:rsidR="002F7A46">
              <w:rPr>
                <w:rFonts w:ascii="Arial" w:hAnsi="Arial" w:cs="Arial"/>
                <w:sz w:val="24"/>
                <w:szCs w:val="24"/>
              </w:rPr>
              <w:t>nelle aree</w:t>
            </w:r>
            <w:r>
              <w:rPr>
                <w:rFonts w:ascii="Arial" w:hAnsi="Arial" w:cs="Arial"/>
                <w:sz w:val="24"/>
                <w:szCs w:val="24"/>
              </w:rPr>
              <w:t xml:space="preserve"> funzionali specifiche</w:t>
            </w:r>
            <w:r w:rsidR="008A587E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7F4885F" w14:textId="77777777" w:rsidR="00D87407" w:rsidRPr="00E06C80" w:rsidRDefault="00D87407" w:rsidP="008A587E">
            <w:pPr>
              <w:spacing w:line="360" w:lineRule="auto"/>
              <w:ind w:right="707"/>
              <w:rPr>
                <w:rFonts w:ascii="Arial" w:hAnsi="Arial" w:cs="Arial"/>
              </w:rPr>
            </w:pPr>
          </w:p>
        </w:tc>
      </w:tr>
    </w:tbl>
    <w:p w14:paraId="282AEBEB" w14:textId="43D8020D" w:rsidR="00D87407" w:rsidRDefault="00D87407" w:rsidP="00FE2D0A">
      <w:pPr>
        <w:ind w:left="1068" w:right="707"/>
        <w:rPr>
          <w:rFonts w:ascii="Arial" w:hAnsi="Arial" w:cs="Arial"/>
        </w:rPr>
      </w:pPr>
    </w:p>
    <w:p w14:paraId="50D382D1" w14:textId="5D4E5A73" w:rsidR="001F490C" w:rsidRDefault="001F490C" w:rsidP="00FE2D0A">
      <w:pPr>
        <w:ind w:left="1068" w:right="707"/>
        <w:rPr>
          <w:rFonts w:ascii="Arial" w:hAnsi="Arial" w:cs="Arial"/>
        </w:rPr>
      </w:pPr>
    </w:p>
    <w:p w14:paraId="21F0D568" w14:textId="2F37B247" w:rsidR="001F490C" w:rsidRDefault="001F490C" w:rsidP="00FE2D0A">
      <w:pPr>
        <w:ind w:left="1068" w:right="707"/>
        <w:rPr>
          <w:rFonts w:ascii="Arial" w:hAnsi="Arial" w:cs="Arial"/>
        </w:rPr>
      </w:pPr>
    </w:p>
    <w:p w14:paraId="06BF09D0" w14:textId="69E836FE" w:rsidR="001F490C" w:rsidRDefault="001F490C" w:rsidP="00FE2D0A">
      <w:pPr>
        <w:ind w:left="1068" w:right="707"/>
        <w:rPr>
          <w:rFonts w:ascii="Arial" w:hAnsi="Arial" w:cs="Arial"/>
        </w:rPr>
      </w:pPr>
    </w:p>
    <w:p w14:paraId="0C92A497" w14:textId="70C0E10F" w:rsidR="001F490C" w:rsidRDefault="001F490C" w:rsidP="00FE2D0A">
      <w:pPr>
        <w:ind w:left="1068" w:right="707"/>
        <w:rPr>
          <w:rFonts w:ascii="Arial" w:hAnsi="Arial" w:cs="Arial"/>
        </w:rPr>
      </w:pPr>
    </w:p>
    <w:p w14:paraId="32870319" w14:textId="008E994C" w:rsidR="001F490C" w:rsidRDefault="001F490C" w:rsidP="00FE2D0A">
      <w:pPr>
        <w:ind w:left="1068" w:right="707"/>
        <w:rPr>
          <w:rFonts w:ascii="Arial" w:hAnsi="Arial" w:cs="Arial"/>
        </w:rPr>
      </w:pPr>
    </w:p>
    <w:p w14:paraId="799BA976" w14:textId="63C0FE31" w:rsidR="001F490C" w:rsidRDefault="001F490C" w:rsidP="00FE2D0A">
      <w:pPr>
        <w:ind w:left="1068" w:right="707"/>
        <w:rPr>
          <w:rFonts w:ascii="Arial" w:hAnsi="Arial" w:cs="Arial"/>
        </w:rPr>
      </w:pPr>
    </w:p>
    <w:p w14:paraId="7DE47996" w14:textId="41195CE3" w:rsidR="001F490C" w:rsidRDefault="001F490C" w:rsidP="00FE2D0A">
      <w:pPr>
        <w:ind w:left="1068" w:right="707"/>
        <w:rPr>
          <w:rFonts w:ascii="Arial" w:hAnsi="Arial" w:cs="Arial"/>
        </w:rPr>
      </w:pPr>
    </w:p>
    <w:p w14:paraId="050D51CD" w14:textId="6B07D713" w:rsidR="001F490C" w:rsidRDefault="001F490C" w:rsidP="00FE2D0A">
      <w:pPr>
        <w:ind w:left="1068" w:right="707"/>
        <w:rPr>
          <w:rFonts w:ascii="Arial" w:hAnsi="Arial" w:cs="Arial"/>
        </w:rPr>
      </w:pPr>
    </w:p>
    <w:p w14:paraId="26D2D72F" w14:textId="5C79408A" w:rsidR="001F490C" w:rsidRDefault="001F490C" w:rsidP="00FE2D0A">
      <w:pPr>
        <w:ind w:left="1068" w:right="707"/>
        <w:rPr>
          <w:rFonts w:ascii="Arial" w:hAnsi="Arial" w:cs="Arial"/>
        </w:rPr>
      </w:pPr>
    </w:p>
    <w:p w14:paraId="32ADCDF8" w14:textId="50C362C8" w:rsidR="008A587E" w:rsidRDefault="008A587E" w:rsidP="00FE2D0A">
      <w:pPr>
        <w:ind w:left="1068" w:right="707"/>
        <w:rPr>
          <w:rFonts w:ascii="Arial" w:hAnsi="Arial" w:cs="Arial"/>
        </w:rPr>
      </w:pPr>
    </w:p>
    <w:p w14:paraId="72B17BA1" w14:textId="1DE0BBB0" w:rsidR="008A587E" w:rsidRDefault="008A587E" w:rsidP="00FE2D0A">
      <w:pPr>
        <w:ind w:left="1068" w:right="707"/>
        <w:rPr>
          <w:rFonts w:ascii="Arial" w:hAnsi="Arial" w:cs="Arial"/>
        </w:rPr>
      </w:pPr>
    </w:p>
    <w:p w14:paraId="518D0D80" w14:textId="2B4BDB0A" w:rsidR="008A587E" w:rsidRDefault="008A587E" w:rsidP="00FE2D0A">
      <w:pPr>
        <w:ind w:left="1068" w:right="707"/>
        <w:rPr>
          <w:rFonts w:ascii="Arial" w:hAnsi="Arial" w:cs="Arial"/>
        </w:rPr>
      </w:pPr>
    </w:p>
    <w:p w14:paraId="181EEBEC" w14:textId="754D75AD" w:rsidR="008A587E" w:rsidRDefault="008A587E" w:rsidP="00FE2D0A">
      <w:pPr>
        <w:ind w:left="1068" w:right="707"/>
        <w:rPr>
          <w:rFonts w:ascii="Arial" w:hAnsi="Arial" w:cs="Arial"/>
        </w:rPr>
      </w:pPr>
    </w:p>
    <w:p w14:paraId="37A86FD9" w14:textId="53D7B75D" w:rsidR="008A587E" w:rsidRDefault="008A587E" w:rsidP="00FE2D0A">
      <w:pPr>
        <w:ind w:left="1068" w:right="707"/>
        <w:rPr>
          <w:rFonts w:ascii="Arial" w:hAnsi="Arial" w:cs="Arial"/>
        </w:rPr>
      </w:pPr>
    </w:p>
    <w:p w14:paraId="15A25B55" w14:textId="1096789D" w:rsidR="008A587E" w:rsidRDefault="008A587E" w:rsidP="00FE2D0A">
      <w:pPr>
        <w:ind w:left="1068" w:right="707"/>
        <w:rPr>
          <w:rFonts w:ascii="Arial" w:hAnsi="Arial" w:cs="Arial"/>
        </w:rPr>
      </w:pPr>
    </w:p>
    <w:p w14:paraId="779DE35E" w14:textId="7F288029" w:rsidR="008A587E" w:rsidRDefault="008A587E" w:rsidP="00FE2D0A">
      <w:pPr>
        <w:ind w:left="1068" w:right="707"/>
        <w:rPr>
          <w:rFonts w:ascii="Arial" w:hAnsi="Arial" w:cs="Arial"/>
        </w:rPr>
      </w:pPr>
    </w:p>
    <w:p w14:paraId="4FC99E34" w14:textId="38145433" w:rsidR="008A587E" w:rsidRDefault="008A587E" w:rsidP="00FE2D0A">
      <w:pPr>
        <w:ind w:left="1068" w:right="707"/>
        <w:rPr>
          <w:rFonts w:ascii="Arial" w:hAnsi="Arial" w:cs="Arial"/>
        </w:rPr>
      </w:pPr>
    </w:p>
    <w:p w14:paraId="7EEEF759" w14:textId="77777777" w:rsidR="002F7A46" w:rsidRDefault="002F7A46" w:rsidP="00FE2D0A">
      <w:pPr>
        <w:ind w:left="1068" w:right="707"/>
        <w:rPr>
          <w:rFonts w:ascii="Arial" w:hAnsi="Arial" w:cs="Arial"/>
        </w:rPr>
      </w:pPr>
    </w:p>
    <w:p w14:paraId="5472A192" w14:textId="4CAD3D92" w:rsidR="00527B60" w:rsidRDefault="00527B60" w:rsidP="00FE2D0A">
      <w:pPr>
        <w:ind w:left="1068" w:right="707"/>
        <w:rPr>
          <w:rFonts w:ascii="Arial" w:hAnsi="Arial" w:cs="Arial"/>
        </w:rPr>
      </w:pPr>
    </w:p>
    <w:p w14:paraId="2D1FFA95" w14:textId="77777777" w:rsidR="00527B60" w:rsidRDefault="00527B60" w:rsidP="00FE2D0A">
      <w:pPr>
        <w:ind w:left="1068" w:right="707"/>
        <w:rPr>
          <w:rFonts w:ascii="Arial" w:hAnsi="Arial" w:cs="Arial"/>
        </w:rPr>
      </w:pPr>
    </w:p>
    <w:p w14:paraId="70AA5B25" w14:textId="527793C0" w:rsidR="001F490C" w:rsidRDefault="001F490C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3A1CFEC0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59FC2B7B" w14:textId="618714DC" w:rsidR="00D87407" w:rsidRPr="00E06C80" w:rsidRDefault="009B04C6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lastRenderedPageBreak/>
              <w:t>5</w:t>
            </w:r>
            <w:r w:rsidR="00D87407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Operatività</w:t>
            </w:r>
          </w:p>
        </w:tc>
      </w:tr>
      <w:tr w:rsidR="00D87407" w:rsidRPr="00E06C80" w14:paraId="7D99097B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0565E944" w14:textId="1FEC7858" w:rsidR="00D87407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562906EC" w14:textId="78EAE63D" w:rsidR="0026004F" w:rsidRDefault="00527B60" w:rsidP="00527B60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L’organizzazione ha compreso la necessità e l’importanza di un’adeguata manutenzione di edifici e macchinari al fine di garantire un alto standard di sicurezza e salute nei luoghi di lavoro.</w:t>
            </w:r>
          </w:p>
          <w:p w14:paraId="668FA985" w14:textId="30673ACB" w:rsidR="00527B60" w:rsidRDefault="00527B60" w:rsidP="00527B60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034751AB" w14:textId="2869AEB1" w:rsidR="00527B60" w:rsidRDefault="00527B60" w:rsidP="00527B60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È stato sviluppato un piano di manutenzione preventivo che elenca riparazioni e manutenzioni periodiche necessarie agli edifici, macchinari ed attrezzature industriali, macchinari per la movimentazione di materiali ed attrezzature. Il piano copre anche l’ispezione periodica di cablaggi e tubazioni che trasportano acqua, gas, vapori, liquidi</w:t>
            </w:r>
            <w:r w:rsidR="007213E7">
              <w:rPr>
                <w:rFonts w:ascii="Arial" w:hAnsi="Arial" w:cs="Arial"/>
                <w:sz w:val="24"/>
                <w:szCs w:val="24"/>
              </w:rPr>
              <w:t xml:space="preserve"> ed elettricità.</w:t>
            </w:r>
          </w:p>
          <w:p w14:paraId="795F87E6" w14:textId="60ED8D52" w:rsidR="007213E7" w:rsidRDefault="007213E7" w:rsidP="00527B60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14536BEB" w14:textId="48F98BD9" w:rsidR="007213E7" w:rsidRDefault="007213E7" w:rsidP="00527B60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Vengono effettuate adeguate e precise registrazioni di queste specifiche attività di manutenzione </w:t>
            </w:r>
            <w:r w:rsidR="00FC313C">
              <w:rPr>
                <w:rFonts w:ascii="Arial" w:hAnsi="Arial" w:cs="Arial"/>
                <w:sz w:val="24"/>
                <w:szCs w:val="24"/>
              </w:rPr>
              <w:t xml:space="preserve">, riparazione </w:t>
            </w:r>
            <w:r>
              <w:rPr>
                <w:rFonts w:ascii="Arial" w:hAnsi="Arial" w:cs="Arial"/>
                <w:sz w:val="24"/>
                <w:szCs w:val="24"/>
              </w:rPr>
              <w:t>ed ispezione.</w:t>
            </w:r>
          </w:p>
          <w:p w14:paraId="27799014" w14:textId="1A58260E" w:rsidR="006E26B8" w:rsidRPr="000A5D3F" w:rsidRDefault="006E26B8" w:rsidP="00527B60">
            <w:pPr>
              <w:pStyle w:val="Paragrafoelenco"/>
              <w:tabs>
                <w:tab w:val="left" w:pos="10233"/>
              </w:tabs>
              <w:spacing w:line="360" w:lineRule="auto"/>
              <w:ind w:left="593" w:right="316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8646467" w14:textId="6B2FEE2A" w:rsidR="00D04695" w:rsidRDefault="00D04695" w:rsidP="00FE2D0A">
      <w:pPr>
        <w:ind w:left="1068" w:right="707"/>
        <w:rPr>
          <w:rFonts w:ascii="Arial" w:hAnsi="Arial" w:cs="Arial"/>
        </w:rPr>
      </w:pPr>
    </w:p>
    <w:p w14:paraId="16005FB2" w14:textId="77777777" w:rsidR="00BA763A" w:rsidRPr="00E06C80" w:rsidRDefault="00BA763A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103BBB" w:rsidRPr="00E06C80" w14:paraId="591B46FC" w14:textId="77777777" w:rsidTr="00091404">
        <w:tc>
          <w:tcPr>
            <w:tcW w:w="11340" w:type="dxa"/>
            <w:shd w:val="clear" w:color="auto" w:fill="808080" w:themeFill="background1" w:themeFillShade="80"/>
          </w:tcPr>
          <w:p w14:paraId="2C692774" w14:textId="03904106" w:rsidR="00103BBB" w:rsidRPr="00E06C80" w:rsidRDefault="009B04C6" w:rsidP="00091404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6</w:t>
            </w:r>
            <w:r w:rsidR="00103BBB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Registro della documentazione</w:t>
            </w:r>
          </w:p>
        </w:tc>
      </w:tr>
      <w:tr w:rsidR="00103BBB" w:rsidRPr="00E06C80" w14:paraId="3AD1698D" w14:textId="77777777" w:rsidTr="00091404">
        <w:tc>
          <w:tcPr>
            <w:tcW w:w="11340" w:type="dxa"/>
            <w:shd w:val="clear" w:color="auto" w:fill="F2F2F2" w:themeFill="background1" w:themeFillShade="F2"/>
          </w:tcPr>
          <w:p w14:paraId="067F1415" w14:textId="77777777" w:rsidR="00103BBB" w:rsidRPr="00E06C80" w:rsidRDefault="00103BBB" w:rsidP="00091404">
            <w:pPr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Grigliatabella"/>
              <w:tblW w:w="11089" w:type="dxa"/>
              <w:jc w:val="center"/>
              <w:tblBorders>
                <w:top w:val="single" w:sz="4" w:space="0" w:color="7F7F7F" w:themeColor="text1" w:themeTint="80"/>
                <w:left w:val="single" w:sz="4" w:space="0" w:color="7F7F7F" w:themeColor="text1" w:themeTint="80"/>
                <w:bottom w:val="single" w:sz="4" w:space="0" w:color="7F7F7F" w:themeColor="text1" w:themeTint="80"/>
                <w:right w:val="single" w:sz="4" w:space="0" w:color="7F7F7F" w:themeColor="text1" w:themeTint="80"/>
                <w:insideH w:val="single" w:sz="4" w:space="0" w:color="7F7F7F" w:themeColor="text1" w:themeTint="80"/>
                <w:insideV w:val="single" w:sz="4" w:space="0" w:color="7F7F7F" w:themeColor="text1" w:themeTint="80"/>
              </w:tblBorders>
              <w:shd w:val="clear" w:color="auto" w:fill="595959" w:themeFill="text1" w:themeFillTint="A6"/>
              <w:tblLook w:val="04A0" w:firstRow="1" w:lastRow="0" w:firstColumn="1" w:lastColumn="0" w:noHBand="0" w:noVBand="1"/>
            </w:tblPr>
            <w:tblGrid>
              <w:gridCol w:w="1914"/>
              <w:gridCol w:w="5481"/>
              <w:gridCol w:w="2236"/>
              <w:gridCol w:w="1458"/>
            </w:tblGrid>
            <w:tr w:rsidR="00103BBB" w:rsidRPr="00E06C80" w14:paraId="5BF684CE" w14:textId="77777777" w:rsidTr="006777B2">
              <w:trPr>
                <w:jc w:val="center"/>
              </w:trPr>
              <w:tc>
                <w:tcPr>
                  <w:tcW w:w="1914" w:type="dxa"/>
                  <w:shd w:val="clear" w:color="auto" w:fill="595959" w:themeFill="text1" w:themeFillTint="A6"/>
                  <w:vAlign w:val="center"/>
                </w:tcPr>
                <w:p w14:paraId="543217A2" w14:textId="77777777" w:rsidR="00103BBB" w:rsidRPr="00E06C80" w:rsidRDefault="00103BBB" w:rsidP="00091404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Documento</w:t>
                  </w:r>
                </w:p>
              </w:tc>
              <w:tc>
                <w:tcPr>
                  <w:tcW w:w="5481" w:type="dxa"/>
                  <w:shd w:val="clear" w:color="auto" w:fill="595959" w:themeFill="text1" w:themeFillTint="A6"/>
                  <w:vAlign w:val="center"/>
                </w:tcPr>
                <w:p w14:paraId="20C18FEC" w14:textId="77777777" w:rsidR="00103BBB" w:rsidRPr="00E06C80" w:rsidRDefault="00103BBB" w:rsidP="00091404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Titolo</w:t>
                  </w:r>
                </w:p>
              </w:tc>
              <w:tc>
                <w:tcPr>
                  <w:tcW w:w="2236" w:type="dxa"/>
                  <w:shd w:val="clear" w:color="auto" w:fill="595959" w:themeFill="text1" w:themeFillTint="A6"/>
                  <w:vAlign w:val="center"/>
                </w:tcPr>
                <w:p w14:paraId="3CBB240E" w14:textId="77777777" w:rsidR="00103BBB" w:rsidRPr="00E06C80" w:rsidRDefault="00103BBB" w:rsidP="00091404">
                  <w:pPr>
                    <w:spacing w:line="360" w:lineRule="auto"/>
                    <w:ind w:right="-111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Periodo di conservazione</w:t>
                  </w:r>
                </w:p>
              </w:tc>
              <w:tc>
                <w:tcPr>
                  <w:tcW w:w="1458" w:type="dxa"/>
                  <w:shd w:val="clear" w:color="auto" w:fill="595959" w:themeFill="text1" w:themeFillTint="A6"/>
                  <w:vAlign w:val="center"/>
                </w:tcPr>
                <w:p w14:paraId="72630653" w14:textId="77777777" w:rsidR="00103BBB" w:rsidRPr="00E06C80" w:rsidRDefault="00103BBB" w:rsidP="00091404">
                  <w:pPr>
                    <w:spacing w:line="360" w:lineRule="auto"/>
                    <w:ind w:right="-101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Responsabile</w:t>
                  </w:r>
                </w:p>
              </w:tc>
            </w:tr>
            <w:tr w:rsidR="009A61D1" w:rsidRPr="00E06C80" w14:paraId="76DBF2E4" w14:textId="77777777" w:rsidTr="006777B2">
              <w:trPr>
                <w:trHeight w:val="170"/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1B51A6FC" w14:textId="46EAEC0F" w:rsidR="009A61D1" w:rsidRPr="00E06C80" w:rsidRDefault="001900C3" w:rsidP="009A61D1">
                  <w:pPr>
                    <w:spacing w:line="360" w:lineRule="auto"/>
                    <w:ind w:right="-172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MOD-</w:t>
                  </w:r>
                  <w:r w:rsidR="00E50D26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310</w:t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-01</w:t>
                  </w:r>
                </w:p>
              </w:tc>
              <w:tc>
                <w:tcPr>
                  <w:tcW w:w="5481" w:type="dxa"/>
                  <w:vAlign w:val="center"/>
                </w:tcPr>
                <w:p w14:paraId="267FC45A" w14:textId="4D94A8E3" w:rsidR="009A61D1" w:rsidRPr="00E06C80" w:rsidRDefault="007213E7" w:rsidP="009A61D1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Piano di manutenzione preventiv</w:t>
                  </w:r>
                  <w:r w:rsidR="00414F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2236" w:type="dxa"/>
                  <w:shd w:val="clear" w:color="auto" w:fill="auto"/>
                  <w:vAlign w:val="center"/>
                </w:tcPr>
                <w:p w14:paraId="0E9C6A05" w14:textId="62387362" w:rsidR="009A61D1" w:rsidRPr="00E06C80" w:rsidRDefault="007213E7" w:rsidP="009A61D1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Min 3 anni</w:t>
                  </w:r>
                </w:p>
              </w:tc>
              <w:tc>
                <w:tcPr>
                  <w:tcW w:w="1458" w:type="dxa"/>
                  <w:shd w:val="clear" w:color="auto" w:fill="auto"/>
                  <w:vAlign w:val="center"/>
                </w:tcPr>
                <w:p w14:paraId="219BF392" w14:textId="7D2E7120" w:rsidR="009A61D1" w:rsidRPr="007213E7" w:rsidRDefault="007213E7" w:rsidP="009A61D1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7213E7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Resp. Sal. e Sic.</w:t>
                  </w:r>
                </w:p>
              </w:tc>
            </w:tr>
          </w:tbl>
          <w:p w14:paraId="6F020046" w14:textId="77777777" w:rsidR="00103BBB" w:rsidRPr="00E06C80" w:rsidRDefault="00103BBB" w:rsidP="00091404">
            <w:pPr>
              <w:spacing w:line="360" w:lineRule="auto"/>
              <w:ind w:left="233" w:right="707"/>
              <w:rPr>
                <w:rFonts w:ascii="Arial" w:hAnsi="Arial" w:cs="Arial"/>
              </w:rPr>
            </w:pPr>
            <w:r w:rsidRPr="00E06C80">
              <w:rPr>
                <w:rFonts w:ascii="Arial" w:hAnsi="Arial" w:cs="Arial"/>
              </w:rPr>
              <w:t xml:space="preserve"> </w:t>
            </w:r>
          </w:p>
        </w:tc>
      </w:tr>
    </w:tbl>
    <w:p w14:paraId="0ECB2443" w14:textId="48BBB20A" w:rsidR="00103BBB" w:rsidRDefault="00103BBB" w:rsidP="00103BBB">
      <w:pPr>
        <w:ind w:left="1068" w:right="707"/>
        <w:rPr>
          <w:rFonts w:ascii="Arial" w:hAnsi="Arial" w:cs="Arial"/>
          <w:sz w:val="6"/>
          <w:szCs w:val="6"/>
        </w:rPr>
      </w:pPr>
    </w:p>
    <w:p w14:paraId="63AA027F" w14:textId="0C2EAC50" w:rsidR="009A61D1" w:rsidRDefault="009A61D1" w:rsidP="00103BBB">
      <w:pPr>
        <w:ind w:left="1068" w:right="707"/>
        <w:rPr>
          <w:rFonts w:ascii="Arial" w:hAnsi="Arial" w:cs="Arial"/>
          <w:sz w:val="6"/>
          <w:szCs w:val="6"/>
        </w:rPr>
      </w:pPr>
    </w:p>
    <w:p w14:paraId="61A87A56" w14:textId="77777777" w:rsidR="009A61D1" w:rsidRPr="00E06C80" w:rsidRDefault="009A61D1" w:rsidP="00103BBB">
      <w:pPr>
        <w:ind w:left="1068" w:right="707"/>
        <w:rPr>
          <w:rFonts w:ascii="Arial" w:hAnsi="Arial" w:cs="Arial"/>
          <w:sz w:val="6"/>
          <w:szCs w:val="6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103BBB" w:rsidRPr="00E06C80" w14:paraId="4553B350" w14:textId="77777777" w:rsidTr="00091404">
        <w:tc>
          <w:tcPr>
            <w:tcW w:w="11340" w:type="dxa"/>
            <w:shd w:val="clear" w:color="auto" w:fill="808080" w:themeFill="background1" w:themeFillShade="80"/>
          </w:tcPr>
          <w:p w14:paraId="223AD03F" w14:textId="35AD4769" w:rsidR="00103BBB" w:rsidRPr="00E06C80" w:rsidRDefault="009B04C6" w:rsidP="00091404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7</w:t>
            </w:r>
            <w:r w:rsidR="008821C8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r w:rsidR="00103BBB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Cronologia delle modifiche</w:t>
            </w:r>
          </w:p>
        </w:tc>
      </w:tr>
      <w:tr w:rsidR="00103BBB" w:rsidRPr="00E06C80" w14:paraId="6E5FE8CE" w14:textId="77777777" w:rsidTr="00091404">
        <w:tc>
          <w:tcPr>
            <w:tcW w:w="11340" w:type="dxa"/>
            <w:shd w:val="clear" w:color="auto" w:fill="F2F2F2" w:themeFill="background1" w:themeFillShade="F2"/>
          </w:tcPr>
          <w:p w14:paraId="3712E745" w14:textId="77777777" w:rsidR="00103BBB" w:rsidRPr="00E06C80" w:rsidRDefault="00103BBB" w:rsidP="00091404">
            <w:pPr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Grigliatabella"/>
              <w:tblW w:w="11017" w:type="dxa"/>
              <w:jc w:val="center"/>
              <w:tblBorders>
                <w:top w:val="single" w:sz="4" w:space="0" w:color="7F7F7F" w:themeColor="text1" w:themeTint="80"/>
                <w:left w:val="single" w:sz="4" w:space="0" w:color="7F7F7F" w:themeColor="text1" w:themeTint="80"/>
                <w:bottom w:val="single" w:sz="4" w:space="0" w:color="7F7F7F" w:themeColor="text1" w:themeTint="80"/>
                <w:right w:val="single" w:sz="4" w:space="0" w:color="7F7F7F" w:themeColor="text1" w:themeTint="80"/>
                <w:insideH w:val="single" w:sz="4" w:space="0" w:color="7F7F7F" w:themeColor="text1" w:themeTint="80"/>
                <w:insideV w:val="single" w:sz="4" w:space="0" w:color="7F7F7F" w:themeColor="text1" w:themeTint="80"/>
              </w:tblBorders>
              <w:shd w:val="clear" w:color="auto" w:fill="595959" w:themeFill="text1" w:themeFillTint="A6"/>
              <w:tblLook w:val="04A0" w:firstRow="1" w:lastRow="0" w:firstColumn="1" w:lastColumn="0" w:noHBand="0" w:noVBand="1"/>
            </w:tblPr>
            <w:tblGrid>
              <w:gridCol w:w="1914"/>
              <w:gridCol w:w="5203"/>
              <w:gridCol w:w="2353"/>
              <w:gridCol w:w="1547"/>
            </w:tblGrid>
            <w:tr w:rsidR="00103BBB" w:rsidRPr="00E06C80" w14:paraId="654966E4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595959" w:themeFill="text1" w:themeFillTint="A6"/>
                  <w:vAlign w:val="center"/>
                </w:tcPr>
                <w:p w14:paraId="6B3F086C" w14:textId="77777777" w:rsidR="00103BBB" w:rsidRPr="00E06C80" w:rsidRDefault="00103BBB" w:rsidP="00091404">
                  <w:pPr>
                    <w:spacing w:line="360" w:lineRule="auto"/>
                    <w:ind w:right="-10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Numero revisione</w:t>
                  </w:r>
                </w:p>
              </w:tc>
              <w:tc>
                <w:tcPr>
                  <w:tcW w:w="5203" w:type="dxa"/>
                  <w:shd w:val="clear" w:color="auto" w:fill="595959" w:themeFill="text1" w:themeFillTint="A6"/>
                  <w:vAlign w:val="center"/>
                </w:tcPr>
                <w:p w14:paraId="6C330693" w14:textId="77777777" w:rsidR="00103BBB" w:rsidRPr="00E06C80" w:rsidRDefault="00103BBB" w:rsidP="00091404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Riepilogo delle modifiche rispetto versione precedente</w:t>
                  </w:r>
                </w:p>
              </w:tc>
              <w:tc>
                <w:tcPr>
                  <w:tcW w:w="2353" w:type="dxa"/>
                  <w:shd w:val="clear" w:color="auto" w:fill="595959" w:themeFill="text1" w:themeFillTint="A6"/>
                  <w:vAlign w:val="center"/>
                </w:tcPr>
                <w:p w14:paraId="7C90329B" w14:textId="77777777" w:rsidR="00103BBB" w:rsidRPr="00E06C80" w:rsidRDefault="00103BBB" w:rsidP="00091404">
                  <w:pPr>
                    <w:spacing w:line="360" w:lineRule="auto"/>
                    <w:ind w:right="-111"/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Data</w:t>
                  </w:r>
                </w:p>
              </w:tc>
              <w:tc>
                <w:tcPr>
                  <w:tcW w:w="1547" w:type="dxa"/>
                  <w:shd w:val="clear" w:color="auto" w:fill="595959" w:themeFill="text1" w:themeFillTint="A6"/>
                  <w:vAlign w:val="center"/>
                </w:tcPr>
                <w:p w14:paraId="42F2523B" w14:textId="77777777" w:rsidR="00103BBB" w:rsidRPr="00E06C80" w:rsidRDefault="00103BBB" w:rsidP="00091404">
                  <w:pPr>
                    <w:spacing w:line="360" w:lineRule="auto"/>
                    <w:ind w:right="-101"/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Osservazioni</w:t>
                  </w:r>
                </w:p>
              </w:tc>
            </w:tr>
            <w:tr w:rsidR="00103BBB" w:rsidRPr="00E06C80" w14:paraId="3BD76642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4BFD2147" w14:textId="77777777" w:rsidR="00103BBB" w:rsidRPr="00E06C80" w:rsidRDefault="00103BBB" w:rsidP="00091404">
                  <w:pPr>
                    <w:spacing w:line="360" w:lineRule="auto"/>
                    <w:ind w:right="-172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Revisione 01</w:t>
                  </w:r>
                </w:p>
              </w:tc>
              <w:tc>
                <w:tcPr>
                  <w:tcW w:w="5203" w:type="dxa"/>
                  <w:vAlign w:val="center"/>
                </w:tcPr>
                <w:p w14:paraId="48F28293" w14:textId="77777777" w:rsidR="00103BBB" w:rsidRPr="00E06C80" w:rsidRDefault="00103BBB" w:rsidP="00091404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Prima versione rilasciata per la richiesta di certificazione</w:t>
                  </w:r>
                </w:p>
              </w:tc>
              <w:tc>
                <w:tcPr>
                  <w:tcW w:w="2353" w:type="dxa"/>
                  <w:shd w:val="clear" w:color="auto" w:fill="auto"/>
                  <w:vAlign w:val="center"/>
                </w:tcPr>
                <w:p w14:paraId="1A881CD1" w14:textId="77777777" w:rsidR="00103BBB" w:rsidRPr="00E06C80" w:rsidRDefault="00103BBB" w:rsidP="00091404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19 Aprile 2023</w:t>
                  </w:r>
                </w:p>
              </w:tc>
              <w:tc>
                <w:tcPr>
                  <w:tcW w:w="1547" w:type="dxa"/>
                  <w:shd w:val="clear" w:color="auto" w:fill="auto"/>
                  <w:vAlign w:val="center"/>
                </w:tcPr>
                <w:p w14:paraId="72C6487A" w14:textId="77777777" w:rsidR="00103BBB" w:rsidRPr="00E06C80" w:rsidRDefault="00103BBB" w:rsidP="00091404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n/d</w:t>
                  </w:r>
                </w:p>
              </w:tc>
            </w:tr>
          </w:tbl>
          <w:p w14:paraId="517AC838" w14:textId="77777777" w:rsidR="00103BBB" w:rsidRPr="00E06C80" w:rsidRDefault="00103BBB" w:rsidP="00091404">
            <w:pPr>
              <w:spacing w:line="360" w:lineRule="auto"/>
              <w:ind w:left="233" w:right="707"/>
              <w:rPr>
                <w:rFonts w:ascii="Arial" w:hAnsi="Arial" w:cs="Arial"/>
              </w:rPr>
            </w:pPr>
            <w:r w:rsidRPr="00E06C80">
              <w:rPr>
                <w:rFonts w:ascii="Arial" w:hAnsi="Arial" w:cs="Arial"/>
              </w:rPr>
              <w:t xml:space="preserve"> </w:t>
            </w:r>
          </w:p>
        </w:tc>
      </w:tr>
    </w:tbl>
    <w:p w14:paraId="33E9D072" w14:textId="77777777" w:rsidR="00FE2D0A" w:rsidRPr="00E06C80" w:rsidRDefault="00FE2D0A" w:rsidP="00225282">
      <w:pPr>
        <w:ind w:right="707"/>
        <w:rPr>
          <w:rFonts w:ascii="Arial" w:hAnsi="Arial" w:cs="Arial"/>
        </w:rPr>
      </w:pPr>
    </w:p>
    <w:sectPr w:rsidR="00FE2D0A" w:rsidRPr="00E06C80" w:rsidSect="00431F34">
      <w:headerReference w:type="default" r:id="rId7"/>
      <w:footerReference w:type="default" r:id="rId8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9AA19F" w14:textId="77777777" w:rsidR="00E65ED5" w:rsidRDefault="00E65ED5" w:rsidP="00E43821">
      <w:pPr>
        <w:spacing w:after="0" w:line="240" w:lineRule="auto"/>
      </w:pPr>
      <w:r>
        <w:separator/>
      </w:r>
    </w:p>
  </w:endnote>
  <w:endnote w:type="continuationSeparator" w:id="0">
    <w:p w14:paraId="667012DE" w14:textId="77777777" w:rsidR="00E65ED5" w:rsidRDefault="00E65ED5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34FEF6E3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AB691F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657A83">
      <w:rPr>
        <w:rFonts w:ascii="Arial" w:hAnsi="Arial" w:cs="Arial"/>
        <w:b/>
        <w:bCs/>
      </w:rPr>
      <w:t xml:space="preserve">Procedura </w:t>
    </w:r>
    <w:r w:rsidR="00205EFA">
      <w:rPr>
        <w:rFonts w:ascii="Arial" w:hAnsi="Arial" w:cs="Arial"/>
        <w:b/>
        <w:bCs/>
      </w:rPr>
      <w:t>–</w:t>
    </w:r>
    <w:r w:rsidR="00657A83">
      <w:rPr>
        <w:rFonts w:ascii="Arial" w:hAnsi="Arial" w:cs="Arial"/>
        <w:b/>
        <w:bCs/>
      </w:rPr>
      <w:t xml:space="preserve"> PROC</w:t>
    </w:r>
    <w:r w:rsidR="00205EFA">
      <w:rPr>
        <w:rFonts w:ascii="Arial" w:hAnsi="Arial" w:cs="Arial"/>
        <w:b/>
        <w:bCs/>
      </w:rPr>
      <w:t>-</w:t>
    </w:r>
    <w:r w:rsidR="00E50D26">
      <w:rPr>
        <w:rFonts w:ascii="Arial" w:hAnsi="Arial" w:cs="Arial"/>
        <w:b/>
        <w:bCs/>
      </w:rPr>
      <w:t>310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 xml:space="preserve"> NUMPAGES   \* MERGEFORMAT 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  <w:noProof/>
      </w:rPr>
      <w:t>1</w:t>
    </w:r>
    <w:r w:rsidRPr="00C7080C">
      <w:rPr>
        <w:rFonts w:ascii="Arial" w:hAnsi="Arial" w:cs="Arial"/>
      </w:rPr>
      <w:fldChar w:fldCharType="end"/>
    </w:r>
  </w:p>
  <w:p>
    <w:r>
      <w:t>MasterComplianceHSQE by Maurizio Gustinicchi Consulting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A82DB6" w14:textId="77777777" w:rsidR="00E65ED5" w:rsidRDefault="00E65ED5" w:rsidP="00E43821">
      <w:pPr>
        <w:spacing w:after="0" w:line="240" w:lineRule="auto"/>
      </w:pPr>
      <w:r>
        <w:separator/>
      </w:r>
    </w:p>
  </w:footnote>
  <w:footnote w:type="continuationSeparator" w:id="0">
    <w:p w14:paraId="0E9775B0" w14:textId="77777777" w:rsidR="00E65ED5" w:rsidRDefault="00E65ED5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626552A7" w:rsidR="00431F34" w:rsidRDefault="00431F34"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049CF">
      <w:trPr>
        <w:trHeight w:val="142"/>
      </w:trPr>
      <w:tc>
        <w:tcPr>
          <w:tcW w:w="8221" w:type="dxa"/>
          <w:shd w:val="clear" w:color="auto" w:fill="BFBFBF" w:themeFill="background1" w:themeFillShade="BF"/>
        </w:tcPr>
        <w:p w14:paraId="5D458391" w14:textId="2B77ADAC" w:rsidR="00431F34" w:rsidRPr="00AB691F" w:rsidRDefault="00431F34" w:rsidP="00AE4443">
          <w:pPr>
            <w:rPr>
              <w:rFonts w:ascii="Arial" w:hAnsi="Arial" w:cs="Arial"/>
              <w:b/>
              <w:bCs/>
              <w:sz w:val="19"/>
              <w:szCs w:val="19"/>
            </w:rPr>
          </w:pPr>
          <w:r w:rsidRPr="00AB691F">
            <w:rPr>
              <w:rFonts w:ascii="Arial" w:hAnsi="Arial" w:cs="Arial"/>
              <w:b/>
              <w:bCs/>
              <w:sz w:val="19"/>
              <w:szCs w:val="19"/>
            </w:rPr>
            <w:t>SISTEMA SA 8000:2014 –</w:t>
          </w:r>
          <w:r w:rsidR="00AB691F" w:rsidRPr="00AB691F">
            <w:rPr>
              <w:rFonts w:ascii="Arial" w:hAnsi="Arial" w:cs="Arial"/>
              <w:b/>
              <w:bCs/>
              <w:sz w:val="19"/>
              <w:szCs w:val="19"/>
            </w:rPr>
            <w:t xml:space="preserve"> </w:t>
          </w:r>
          <w:r w:rsidR="00A049CF" w:rsidRPr="00A049CF">
            <w:rPr>
              <w:rFonts w:ascii="Arial" w:hAnsi="Arial" w:cs="Arial"/>
              <w:b/>
              <w:bCs/>
              <w:sz w:val="19"/>
              <w:szCs w:val="19"/>
            </w:rPr>
            <w:t>MANUTENZIONE DI LOCALI, ATTREZZATURE E MACCHINARI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431F34">
          <w:pPr>
            <w:ind w:left="145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323E99A3" w:rsidR="00431F34" w:rsidRPr="00090E31" w:rsidRDefault="00431F34" w:rsidP="00AE4443">
          <w:pPr>
            <w:tabs>
              <w:tab w:val="center" w:pos="1168"/>
              <w:tab w:val="right" w:pos="2336"/>
            </w:tabs>
            <w:ind w:right="316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ab/>
            <w:t>PROC-</w:t>
          </w:r>
          <w:r w:rsidR="00E50D26">
            <w:rPr>
              <w:rFonts w:ascii="Arial" w:hAnsi="Arial" w:cs="Arial"/>
              <w:b/>
              <w:bCs/>
            </w:rPr>
            <w:t>310</w:t>
          </w:r>
          <w:r>
            <w:rPr>
              <w:rFonts w:ascii="Arial" w:hAnsi="Arial" w:cs="Arial"/>
              <w:b/>
              <w:bCs/>
            </w:rPr>
            <w:tab/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4550DF31" w14:textId="77777777" w:rsidR="00431F34" w:rsidRDefault="00431F34" w:rsidP="00431F34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ito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ito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ito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5694B80"/>
    <w:multiLevelType w:val="hybridMultilevel"/>
    <w:tmpl w:val="A942B992"/>
    <w:lvl w:ilvl="0" w:tplc="B5C011F8">
      <w:numFmt w:val="bullet"/>
      <w:lvlText w:val="-"/>
      <w:lvlJc w:val="left"/>
      <w:pPr>
        <w:ind w:left="593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4" w15:restartNumberingAfterBreak="0">
    <w:nsid w:val="058E4407"/>
    <w:multiLevelType w:val="hybridMultilevel"/>
    <w:tmpl w:val="07E8B6EA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5" w15:restartNumberingAfterBreak="0">
    <w:nsid w:val="05B36220"/>
    <w:multiLevelType w:val="hybridMultilevel"/>
    <w:tmpl w:val="5AAAA2F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6" w15:restartNumberingAfterBreak="0">
    <w:nsid w:val="08CD4B89"/>
    <w:multiLevelType w:val="hybridMultilevel"/>
    <w:tmpl w:val="06BCB6A8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0E0A3974"/>
    <w:multiLevelType w:val="hybridMultilevel"/>
    <w:tmpl w:val="C31228FE"/>
    <w:lvl w:ilvl="0" w:tplc="0410000F">
      <w:start w:val="1"/>
      <w:numFmt w:val="decimal"/>
      <w:lvlText w:val="%1."/>
      <w:lvlJc w:val="left"/>
      <w:pPr>
        <w:ind w:left="953" w:hanging="360"/>
      </w:pPr>
    </w:lvl>
    <w:lvl w:ilvl="1" w:tplc="04100019" w:tentative="1">
      <w:start w:val="1"/>
      <w:numFmt w:val="lowerLetter"/>
      <w:lvlText w:val="%2."/>
      <w:lvlJc w:val="left"/>
      <w:pPr>
        <w:ind w:left="1673" w:hanging="360"/>
      </w:pPr>
    </w:lvl>
    <w:lvl w:ilvl="2" w:tplc="0410001B" w:tentative="1">
      <w:start w:val="1"/>
      <w:numFmt w:val="lowerRoman"/>
      <w:lvlText w:val="%3."/>
      <w:lvlJc w:val="right"/>
      <w:pPr>
        <w:ind w:left="2393" w:hanging="180"/>
      </w:pPr>
    </w:lvl>
    <w:lvl w:ilvl="3" w:tplc="0410000F" w:tentative="1">
      <w:start w:val="1"/>
      <w:numFmt w:val="decimal"/>
      <w:lvlText w:val="%4."/>
      <w:lvlJc w:val="left"/>
      <w:pPr>
        <w:ind w:left="3113" w:hanging="360"/>
      </w:pPr>
    </w:lvl>
    <w:lvl w:ilvl="4" w:tplc="04100019" w:tentative="1">
      <w:start w:val="1"/>
      <w:numFmt w:val="lowerLetter"/>
      <w:lvlText w:val="%5."/>
      <w:lvlJc w:val="left"/>
      <w:pPr>
        <w:ind w:left="3833" w:hanging="360"/>
      </w:pPr>
    </w:lvl>
    <w:lvl w:ilvl="5" w:tplc="0410001B" w:tentative="1">
      <w:start w:val="1"/>
      <w:numFmt w:val="lowerRoman"/>
      <w:lvlText w:val="%6."/>
      <w:lvlJc w:val="right"/>
      <w:pPr>
        <w:ind w:left="4553" w:hanging="180"/>
      </w:pPr>
    </w:lvl>
    <w:lvl w:ilvl="6" w:tplc="0410000F" w:tentative="1">
      <w:start w:val="1"/>
      <w:numFmt w:val="decimal"/>
      <w:lvlText w:val="%7."/>
      <w:lvlJc w:val="left"/>
      <w:pPr>
        <w:ind w:left="5273" w:hanging="360"/>
      </w:pPr>
    </w:lvl>
    <w:lvl w:ilvl="7" w:tplc="04100019" w:tentative="1">
      <w:start w:val="1"/>
      <w:numFmt w:val="lowerLetter"/>
      <w:lvlText w:val="%8."/>
      <w:lvlJc w:val="left"/>
      <w:pPr>
        <w:ind w:left="5993" w:hanging="360"/>
      </w:pPr>
    </w:lvl>
    <w:lvl w:ilvl="8" w:tplc="0410001B" w:tentative="1">
      <w:start w:val="1"/>
      <w:numFmt w:val="lowerRoman"/>
      <w:lvlText w:val="%9."/>
      <w:lvlJc w:val="right"/>
      <w:pPr>
        <w:ind w:left="6713" w:hanging="180"/>
      </w:pPr>
    </w:lvl>
  </w:abstractNum>
  <w:abstractNum w:abstractNumId="8" w15:restartNumberingAfterBreak="0">
    <w:nsid w:val="0E340E9B"/>
    <w:multiLevelType w:val="hybridMultilevel"/>
    <w:tmpl w:val="E9BC67A0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9" w15:restartNumberingAfterBreak="0">
    <w:nsid w:val="12F8676E"/>
    <w:multiLevelType w:val="hybridMultilevel"/>
    <w:tmpl w:val="52D4E7C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3D04FEB"/>
    <w:multiLevelType w:val="hybridMultilevel"/>
    <w:tmpl w:val="64E069D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E72C43"/>
    <w:multiLevelType w:val="hybridMultilevel"/>
    <w:tmpl w:val="8DE643EC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2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3" w15:restartNumberingAfterBreak="0">
    <w:nsid w:val="1A97572D"/>
    <w:multiLevelType w:val="hybridMultilevel"/>
    <w:tmpl w:val="338834D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4" w15:restartNumberingAfterBreak="0">
    <w:nsid w:val="1F1E6EE0"/>
    <w:multiLevelType w:val="hybridMultilevel"/>
    <w:tmpl w:val="ADC630CA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15" w15:restartNumberingAfterBreak="0">
    <w:nsid w:val="21835B3C"/>
    <w:multiLevelType w:val="hybridMultilevel"/>
    <w:tmpl w:val="63288CDA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225852ED"/>
    <w:multiLevelType w:val="hybridMultilevel"/>
    <w:tmpl w:val="14F4381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17" w15:restartNumberingAfterBreak="0">
    <w:nsid w:val="270C4021"/>
    <w:multiLevelType w:val="hybridMultilevel"/>
    <w:tmpl w:val="6A98E4B8"/>
    <w:lvl w:ilvl="0" w:tplc="0410000F">
      <w:start w:val="1"/>
      <w:numFmt w:val="decimal"/>
      <w:lvlText w:val="%1."/>
      <w:lvlJc w:val="left"/>
      <w:pPr>
        <w:ind w:left="953" w:hanging="360"/>
      </w:pPr>
    </w:lvl>
    <w:lvl w:ilvl="1" w:tplc="264227CE">
      <w:numFmt w:val="bullet"/>
      <w:lvlText w:val="-"/>
      <w:lvlJc w:val="left"/>
      <w:pPr>
        <w:ind w:left="1673" w:hanging="360"/>
      </w:pPr>
      <w:rPr>
        <w:rFonts w:ascii="Arial" w:eastAsiaTheme="minorHAnsi" w:hAnsi="Arial" w:cs="Arial" w:hint="default"/>
      </w:rPr>
    </w:lvl>
    <w:lvl w:ilvl="2" w:tplc="0410001B" w:tentative="1">
      <w:start w:val="1"/>
      <w:numFmt w:val="lowerRoman"/>
      <w:lvlText w:val="%3."/>
      <w:lvlJc w:val="right"/>
      <w:pPr>
        <w:ind w:left="2393" w:hanging="180"/>
      </w:pPr>
    </w:lvl>
    <w:lvl w:ilvl="3" w:tplc="0410000F" w:tentative="1">
      <w:start w:val="1"/>
      <w:numFmt w:val="decimal"/>
      <w:lvlText w:val="%4."/>
      <w:lvlJc w:val="left"/>
      <w:pPr>
        <w:ind w:left="3113" w:hanging="360"/>
      </w:pPr>
    </w:lvl>
    <w:lvl w:ilvl="4" w:tplc="04100019" w:tentative="1">
      <w:start w:val="1"/>
      <w:numFmt w:val="lowerLetter"/>
      <w:lvlText w:val="%5."/>
      <w:lvlJc w:val="left"/>
      <w:pPr>
        <w:ind w:left="3833" w:hanging="360"/>
      </w:pPr>
    </w:lvl>
    <w:lvl w:ilvl="5" w:tplc="0410001B" w:tentative="1">
      <w:start w:val="1"/>
      <w:numFmt w:val="lowerRoman"/>
      <w:lvlText w:val="%6."/>
      <w:lvlJc w:val="right"/>
      <w:pPr>
        <w:ind w:left="4553" w:hanging="180"/>
      </w:pPr>
    </w:lvl>
    <w:lvl w:ilvl="6" w:tplc="0410000F" w:tentative="1">
      <w:start w:val="1"/>
      <w:numFmt w:val="decimal"/>
      <w:lvlText w:val="%7."/>
      <w:lvlJc w:val="left"/>
      <w:pPr>
        <w:ind w:left="5273" w:hanging="360"/>
      </w:pPr>
    </w:lvl>
    <w:lvl w:ilvl="7" w:tplc="04100019" w:tentative="1">
      <w:start w:val="1"/>
      <w:numFmt w:val="lowerLetter"/>
      <w:lvlText w:val="%8."/>
      <w:lvlJc w:val="left"/>
      <w:pPr>
        <w:ind w:left="5993" w:hanging="360"/>
      </w:pPr>
    </w:lvl>
    <w:lvl w:ilvl="8" w:tplc="0410001B" w:tentative="1">
      <w:start w:val="1"/>
      <w:numFmt w:val="lowerRoman"/>
      <w:lvlText w:val="%9."/>
      <w:lvlJc w:val="right"/>
      <w:pPr>
        <w:ind w:left="6713" w:hanging="180"/>
      </w:pPr>
    </w:lvl>
  </w:abstractNum>
  <w:abstractNum w:abstractNumId="18" w15:restartNumberingAfterBreak="0">
    <w:nsid w:val="27AD4475"/>
    <w:multiLevelType w:val="hybridMultilevel"/>
    <w:tmpl w:val="A4EECA92"/>
    <w:lvl w:ilvl="0" w:tplc="02B8C664">
      <w:start w:val="1"/>
      <w:numFmt w:val="upperLetter"/>
      <w:lvlText w:val="%1."/>
      <w:lvlJc w:val="left"/>
      <w:pPr>
        <w:ind w:left="59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13" w:hanging="360"/>
      </w:pPr>
    </w:lvl>
    <w:lvl w:ilvl="2" w:tplc="0410001B" w:tentative="1">
      <w:start w:val="1"/>
      <w:numFmt w:val="lowerRoman"/>
      <w:lvlText w:val="%3."/>
      <w:lvlJc w:val="right"/>
      <w:pPr>
        <w:ind w:left="2033" w:hanging="180"/>
      </w:pPr>
    </w:lvl>
    <w:lvl w:ilvl="3" w:tplc="0410000F" w:tentative="1">
      <w:start w:val="1"/>
      <w:numFmt w:val="decimal"/>
      <w:lvlText w:val="%4."/>
      <w:lvlJc w:val="left"/>
      <w:pPr>
        <w:ind w:left="2753" w:hanging="360"/>
      </w:pPr>
    </w:lvl>
    <w:lvl w:ilvl="4" w:tplc="04100019" w:tentative="1">
      <w:start w:val="1"/>
      <w:numFmt w:val="lowerLetter"/>
      <w:lvlText w:val="%5."/>
      <w:lvlJc w:val="left"/>
      <w:pPr>
        <w:ind w:left="3473" w:hanging="360"/>
      </w:pPr>
    </w:lvl>
    <w:lvl w:ilvl="5" w:tplc="0410001B" w:tentative="1">
      <w:start w:val="1"/>
      <w:numFmt w:val="lowerRoman"/>
      <w:lvlText w:val="%6."/>
      <w:lvlJc w:val="right"/>
      <w:pPr>
        <w:ind w:left="4193" w:hanging="180"/>
      </w:pPr>
    </w:lvl>
    <w:lvl w:ilvl="6" w:tplc="0410000F" w:tentative="1">
      <w:start w:val="1"/>
      <w:numFmt w:val="decimal"/>
      <w:lvlText w:val="%7."/>
      <w:lvlJc w:val="left"/>
      <w:pPr>
        <w:ind w:left="4913" w:hanging="360"/>
      </w:pPr>
    </w:lvl>
    <w:lvl w:ilvl="7" w:tplc="04100019" w:tentative="1">
      <w:start w:val="1"/>
      <w:numFmt w:val="lowerLetter"/>
      <w:lvlText w:val="%8."/>
      <w:lvlJc w:val="left"/>
      <w:pPr>
        <w:ind w:left="5633" w:hanging="360"/>
      </w:pPr>
    </w:lvl>
    <w:lvl w:ilvl="8" w:tplc="0410001B" w:tentative="1">
      <w:start w:val="1"/>
      <w:numFmt w:val="lowerRoman"/>
      <w:lvlText w:val="%9."/>
      <w:lvlJc w:val="right"/>
      <w:pPr>
        <w:ind w:left="6353" w:hanging="180"/>
      </w:pPr>
    </w:lvl>
  </w:abstractNum>
  <w:abstractNum w:abstractNumId="19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20" w15:restartNumberingAfterBreak="0">
    <w:nsid w:val="34107576"/>
    <w:multiLevelType w:val="hybridMultilevel"/>
    <w:tmpl w:val="19CE64A0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7D46E94"/>
    <w:multiLevelType w:val="hybridMultilevel"/>
    <w:tmpl w:val="E7D2F97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2" w15:restartNumberingAfterBreak="0">
    <w:nsid w:val="38E61B92"/>
    <w:multiLevelType w:val="hybridMultilevel"/>
    <w:tmpl w:val="E366460C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DA23D53"/>
    <w:multiLevelType w:val="hybridMultilevel"/>
    <w:tmpl w:val="BB3A3450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4" w15:restartNumberingAfterBreak="0">
    <w:nsid w:val="406227C3"/>
    <w:multiLevelType w:val="hybridMultilevel"/>
    <w:tmpl w:val="D87E057A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5" w15:restartNumberingAfterBreak="0">
    <w:nsid w:val="454C2C81"/>
    <w:multiLevelType w:val="hybridMultilevel"/>
    <w:tmpl w:val="03C4D2A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6" w15:restartNumberingAfterBreak="0">
    <w:nsid w:val="49D95A50"/>
    <w:multiLevelType w:val="hybridMultilevel"/>
    <w:tmpl w:val="A654774C"/>
    <w:lvl w:ilvl="0" w:tplc="FFFFFFFF">
      <w:start w:val="1"/>
      <w:numFmt w:val="upperLetter"/>
      <w:lvlText w:val="%1."/>
      <w:lvlJc w:val="left"/>
      <w:pPr>
        <w:ind w:left="59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13" w:hanging="360"/>
      </w:pPr>
    </w:lvl>
    <w:lvl w:ilvl="2" w:tplc="FFFFFFFF" w:tentative="1">
      <w:start w:val="1"/>
      <w:numFmt w:val="lowerRoman"/>
      <w:lvlText w:val="%3."/>
      <w:lvlJc w:val="right"/>
      <w:pPr>
        <w:ind w:left="2033" w:hanging="180"/>
      </w:pPr>
    </w:lvl>
    <w:lvl w:ilvl="3" w:tplc="FFFFFFFF" w:tentative="1">
      <w:start w:val="1"/>
      <w:numFmt w:val="decimal"/>
      <w:lvlText w:val="%4."/>
      <w:lvlJc w:val="left"/>
      <w:pPr>
        <w:ind w:left="2753" w:hanging="360"/>
      </w:pPr>
    </w:lvl>
    <w:lvl w:ilvl="4" w:tplc="FFFFFFFF" w:tentative="1">
      <w:start w:val="1"/>
      <w:numFmt w:val="lowerLetter"/>
      <w:lvlText w:val="%5."/>
      <w:lvlJc w:val="left"/>
      <w:pPr>
        <w:ind w:left="3473" w:hanging="360"/>
      </w:pPr>
    </w:lvl>
    <w:lvl w:ilvl="5" w:tplc="FFFFFFFF" w:tentative="1">
      <w:start w:val="1"/>
      <w:numFmt w:val="lowerRoman"/>
      <w:lvlText w:val="%6."/>
      <w:lvlJc w:val="right"/>
      <w:pPr>
        <w:ind w:left="4193" w:hanging="180"/>
      </w:pPr>
    </w:lvl>
    <w:lvl w:ilvl="6" w:tplc="FFFFFFFF" w:tentative="1">
      <w:start w:val="1"/>
      <w:numFmt w:val="decimal"/>
      <w:lvlText w:val="%7."/>
      <w:lvlJc w:val="left"/>
      <w:pPr>
        <w:ind w:left="4913" w:hanging="360"/>
      </w:pPr>
    </w:lvl>
    <w:lvl w:ilvl="7" w:tplc="FFFFFFFF" w:tentative="1">
      <w:start w:val="1"/>
      <w:numFmt w:val="lowerLetter"/>
      <w:lvlText w:val="%8."/>
      <w:lvlJc w:val="left"/>
      <w:pPr>
        <w:ind w:left="5633" w:hanging="360"/>
      </w:pPr>
    </w:lvl>
    <w:lvl w:ilvl="8" w:tplc="FFFFFFFF" w:tentative="1">
      <w:start w:val="1"/>
      <w:numFmt w:val="lowerRoman"/>
      <w:lvlText w:val="%9."/>
      <w:lvlJc w:val="right"/>
      <w:pPr>
        <w:ind w:left="6353" w:hanging="180"/>
      </w:pPr>
    </w:lvl>
  </w:abstractNum>
  <w:abstractNum w:abstractNumId="27" w15:restartNumberingAfterBreak="0">
    <w:nsid w:val="4AE73B7A"/>
    <w:multiLevelType w:val="hybridMultilevel"/>
    <w:tmpl w:val="D2AC911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C616070"/>
    <w:multiLevelType w:val="hybridMultilevel"/>
    <w:tmpl w:val="CD0280B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9" w15:restartNumberingAfterBreak="0">
    <w:nsid w:val="53036945"/>
    <w:multiLevelType w:val="hybridMultilevel"/>
    <w:tmpl w:val="8778A22E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30" w15:restartNumberingAfterBreak="0">
    <w:nsid w:val="53C26DF2"/>
    <w:multiLevelType w:val="hybridMultilevel"/>
    <w:tmpl w:val="4DC62D84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D63C03"/>
    <w:multiLevelType w:val="hybridMultilevel"/>
    <w:tmpl w:val="DB1C44F8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5C405169"/>
    <w:multiLevelType w:val="hybridMultilevel"/>
    <w:tmpl w:val="D0DE5C0A"/>
    <w:lvl w:ilvl="0" w:tplc="1668DBF2">
      <w:start w:val="2"/>
      <w:numFmt w:val="upperLetter"/>
      <w:lvlText w:val="%1."/>
      <w:lvlJc w:val="left"/>
      <w:pPr>
        <w:ind w:left="59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48209D"/>
    <w:multiLevelType w:val="hybridMultilevel"/>
    <w:tmpl w:val="712C3E06"/>
    <w:lvl w:ilvl="0" w:tplc="0BA2C1E2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282EFF"/>
    <w:multiLevelType w:val="hybridMultilevel"/>
    <w:tmpl w:val="54408E68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642ED9"/>
    <w:multiLevelType w:val="hybridMultilevel"/>
    <w:tmpl w:val="3C0AA2E0"/>
    <w:lvl w:ilvl="0" w:tplc="EBD62AC2">
      <w:start w:val="1"/>
      <w:numFmt w:val="upperLetter"/>
      <w:lvlText w:val="%1."/>
      <w:lvlJc w:val="left"/>
      <w:pPr>
        <w:ind w:left="593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313" w:hanging="360"/>
      </w:pPr>
    </w:lvl>
    <w:lvl w:ilvl="2" w:tplc="0410001B" w:tentative="1">
      <w:start w:val="1"/>
      <w:numFmt w:val="lowerRoman"/>
      <w:lvlText w:val="%3."/>
      <w:lvlJc w:val="right"/>
      <w:pPr>
        <w:ind w:left="2033" w:hanging="180"/>
      </w:pPr>
    </w:lvl>
    <w:lvl w:ilvl="3" w:tplc="0410000F" w:tentative="1">
      <w:start w:val="1"/>
      <w:numFmt w:val="decimal"/>
      <w:lvlText w:val="%4."/>
      <w:lvlJc w:val="left"/>
      <w:pPr>
        <w:ind w:left="2753" w:hanging="360"/>
      </w:pPr>
    </w:lvl>
    <w:lvl w:ilvl="4" w:tplc="04100019" w:tentative="1">
      <w:start w:val="1"/>
      <w:numFmt w:val="lowerLetter"/>
      <w:lvlText w:val="%5."/>
      <w:lvlJc w:val="left"/>
      <w:pPr>
        <w:ind w:left="3473" w:hanging="360"/>
      </w:pPr>
    </w:lvl>
    <w:lvl w:ilvl="5" w:tplc="0410001B" w:tentative="1">
      <w:start w:val="1"/>
      <w:numFmt w:val="lowerRoman"/>
      <w:lvlText w:val="%6."/>
      <w:lvlJc w:val="right"/>
      <w:pPr>
        <w:ind w:left="4193" w:hanging="180"/>
      </w:pPr>
    </w:lvl>
    <w:lvl w:ilvl="6" w:tplc="0410000F" w:tentative="1">
      <w:start w:val="1"/>
      <w:numFmt w:val="decimal"/>
      <w:lvlText w:val="%7."/>
      <w:lvlJc w:val="left"/>
      <w:pPr>
        <w:ind w:left="4913" w:hanging="360"/>
      </w:pPr>
    </w:lvl>
    <w:lvl w:ilvl="7" w:tplc="04100019" w:tentative="1">
      <w:start w:val="1"/>
      <w:numFmt w:val="lowerLetter"/>
      <w:lvlText w:val="%8."/>
      <w:lvlJc w:val="left"/>
      <w:pPr>
        <w:ind w:left="5633" w:hanging="360"/>
      </w:pPr>
    </w:lvl>
    <w:lvl w:ilvl="8" w:tplc="0410001B" w:tentative="1">
      <w:start w:val="1"/>
      <w:numFmt w:val="lowerRoman"/>
      <w:lvlText w:val="%9."/>
      <w:lvlJc w:val="right"/>
      <w:pPr>
        <w:ind w:left="6353" w:hanging="180"/>
      </w:pPr>
    </w:lvl>
  </w:abstractNum>
  <w:abstractNum w:abstractNumId="36" w15:restartNumberingAfterBreak="0">
    <w:nsid w:val="6E603107"/>
    <w:multiLevelType w:val="hybridMultilevel"/>
    <w:tmpl w:val="0C16E2A4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37" w15:restartNumberingAfterBreak="0">
    <w:nsid w:val="720453D5"/>
    <w:multiLevelType w:val="hybridMultilevel"/>
    <w:tmpl w:val="A1ACE1B6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73375533"/>
    <w:multiLevelType w:val="hybridMultilevel"/>
    <w:tmpl w:val="83EC6B32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39" w15:restartNumberingAfterBreak="0">
    <w:nsid w:val="75260C85"/>
    <w:multiLevelType w:val="hybridMultilevel"/>
    <w:tmpl w:val="0164B480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40" w15:restartNumberingAfterBreak="0">
    <w:nsid w:val="78A52331"/>
    <w:multiLevelType w:val="hybridMultilevel"/>
    <w:tmpl w:val="9FD2C50C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num w:numId="1" w16cid:durableId="1502354377">
    <w:abstractNumId w:val="12"/>
  </w:num>
  <w:num w:numId="2" w16cid:durableId="666447529">
    <w:abstractNumId w:val="19"/>
  </w:num>
  <w:num w:numId="3" w16cid:durableId="586958116">
    <w:abstractNumId w:val="23"/>
  </w:num>
  <w:num w:numId="4" w16cid:durableId="1777751956">
    <w:abstractNumId w:val="8"/>
  </w:num>
  <w:num w:numId="5" w16cid:durableId="930049814">
    <w:abstractNumId w:val="36"/>
  </w:num>
  <w:num w:numId="6" w16cid:durableId="839346189">
    <w:abstractNumId w:val="11"/>
  </w:num>
  <w:num w:numId="7" w16cid:durableId="1201358027">
    <w:abstractNumId w:val="0"/>
  </w:num>
  <w:num w:numId="8" w16cid:durableId="367409947">
    <w:abstractNumId w:val="20"/>
  </w:num>
  <w:num w:numId="9" w16cid:durableId="2032484943">
    <w:abstractNumId w:val="9"/>
  </w:num>
  <w:num w:numId="10" w16cid:durableId="1796218633">
    <w:abstractNumId w:val="30"/>
  </w:num>
  <w:num w:numId="11" w16cid:durableId="2053535381">
    <w:abstractNumId w:val="33"/>
  </w:num>
  <w:num w:numId="12" w16cid:durableId="1941527314">
    <w:abstractNumId w:val="10"/>
  </w:num>
  <w:num w:numId="13" w16cid:durableId="1247685762">
    <w:abstractNumId w:val="22"/>
  </w:num>
  <w:num w:numId="14" w16cid:durableId="1937129497">
    <w:abstractNumId w:val="27"/>
  </w:num>
  <w:num w:numId="15" w16cid:durableId="234557687">
    <w:abstractNumId w:val="2"/>
  </w:num>
  <w:num w:numId="16" w16cid:durableId="1752586024">
    <w:abstractNumId w:val="34"/>
  </w:num>
  <w:num w:numId="17" w16cid:durableId="1811702186">
    <w:abstractNumId w:val="5"/>
  </w:num>
  <w:num w:numId="18" w16cid:durableId="1003241538">
    <w:abstractNumId w:val="1"/>
  </w:num>
  <w:num w:numId="19" w16cid:durableId="379326342">
    <w:abstractNumId w:val="21"/>
  </w:num>
  <w:num w:numId="20" w16cid:durableId="1847205893">
    <w:abstractNumId w:val="4"/>
  </w:num>
  <w:num w:numId="21" w16cid:durableId="1003387920">
    <w:abstractNumId w:val="24"/>
  </w:num>
  <w:num w:numId="22" w16cid:durableId="1200706409">
    <w:abstractNumId w:val="14"/>
  </w:num>
  <w:num w:numId="23" w16cid:durableId="459567827">
    <w:abstractNumId w:val="3"/>
  </w:num>
  <w:num w:numId="24" w16cid:durableId="835657657">
    <w:abstractNumId w:val="17"/>
  </w:num>
  <w:num w:numId="25" w16cid:durableId="1660229475">
    <w:abstractNumId w:val="31"/>
  </w:num>
  <w:num w:numId="26" w16cid:durableId="228225982">
    <w:abstractNumId w:val="15"/>
  </w:num>
  <w:num w:numId="27" w16cid:durableId="138618811">
    <w:abstractNumId w:val="37"/>
  </w:num>
  <w:num w:numId="28" w16cid:durableId="1599483930">
    <w:abstractNumId w:val="6"/>
  </w:num>
  <w:num w:numId="29" w16cid:durableId="247077732">
    <w:abstractNumId w:val="35"/>
  </w:num>
  <w:num w:numId="30" w16cid:durableId="331497562">
    <w:abstractNumId w:val="7"/>
  </w:num>
  <w:num w:numId="31" w16cid:durableId="953907193">
    <w:abstractNumId w:val="32"/>
  </w:num>
  <w:num w:numId="32" w16cid:durableId="1936864068">
    <w:abstractNumId w:val="18"/>
  </w:num>
  <w:num w:numId="33" w16cid:durableId="2125029808">
    <w:abstractNumId w:val="39"/>
  </w:num>
  <w:num w:numId="34" w16cid:durableId="2086566181">
    <w:abstractNumId w:val="26"/>
  </w:num>
  <w:num w:numId="35" w16cid:durableId="2030717705">
    <w:abstractNumId w:val="28"/>
  </w:num>
  <w:num w:numId="36" w16cid:durableId="992755136">
    <w:abstractNumId w:val="16"/>
  </w:num>
  <w:num w:numId="37" w16cid:durableId="2038578625">
    <w:abstractNumId w:val="29"/>
  </w:num>
  <w:num w:numId="38" w16cid:durableId="1395272980">
    <w:abstractNumId w:val="13"/>
  </w:num>
  <w:num w:numId="39" w16cid:durableId="1082411485">
    <w:abstractNumId w:val="40"/>
  </w:num>
  <w:num w:numId="40" w16cid:durableId="353190455">
    <w:abstractNumId w:val="38"/>
  </w:num>
  <w:num w:numId="41" w16cid:durableId="1878006580">
    <w:abstractNumId w:val="2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2A64"/>
    <w:rsid w:val="000633D8"/>
    <w:rsid w:val="0008301E"/>
    <w:rsid w:val="00083A64"/>
    <w:rsid w:val="00085A4D"/>
    <w:rsid w:val="00090E31"/>
    <w:rsid w:val="000A0AC7"/>
    <w:rsid w:val="000A5D3F"/>
    <w:rsid w:val="000A6FAC"/>
    <w:rsid w:val="000B1B48"/>
    <w:rsid w:val="000B36AC"/>
    <w:rsid w:val="00103BBB"/>
    <w:rsid w:val="00120FBD"/>
    <w:rsid w:val="00133B8F"/>
    <w:rsid w:val="00143A3A"/>
    <w:rsid w:val="00143A77"/>
    <w:rsid w:val="001550B3"/>
    <w:rsid w:val="0015592C"/>
    <w:rsid w:val="001562B6"/>
    <w:rsid w:val="00157DA6"/>
    <w:rsid w:val="0016701F"/>
    <w:rsid w:val="00170465"/>
    <w:rsid w:val="00186AEE"/>
    <w:rsid w:val="001900C3"/>
    <w:rsid w:val="001957BD"/>
    <w:rsid w:val="001B073B"/>
    <w:rsid w:val="001B2D13"/>
    <w:rsid w:val="001B391A"/>
    <w:rsid w:val="001D31A2"/>
    <w:rsid w:val="001D4499"/>
    <w:rsid w:val="001E5F80"/>
    <w:rsid w:val="001E7723"/>
    <w:rsid w:val="001F490C"/>
    <w:rsid w:val="0020257F"/>
    <w:rsid w:val="002049CF"/>
    <w:rsid w:val="00205D97"/>
    <w:rsid w:val="00205EFA"/>
    <w:rsid w:val="00225282"/>
    <w:rsid w:val="00240AAD"/>
    <w:rsid w:val="0024685E"/>
    <w:rsid w:val="00247E7D"/>
    <w:rsid w:val="00253950"/>
    <w:rsid w:val="0026004F"/>
    <w:rsid w:val="00277ADA"/>
    <w:rsid w:val="00297242"/>
    <w:rsid w:val="002B3E7B"/>
    <w:rsid w:val="002E2682"/>
    <w:rsid w:val="002E42A6"/>
    <w:rsid w:val="002E688C"/>
    <w:rsid w:val="002F2230"/>
    <w:rsid w:val="002F44BE"/>
    <w:rsid w:val="002F7A46"/>
    <w:rsid w:val="00307EEC"/>
    <w:rsid w:val="0032512C"/>
    <w:rsid w:val="00337DE6"/>
    <w:rsid w:val="003412C1"/>
    <w:rsid w:val="00341DB0"/>
    <w:rsid w:val="003426EF"/>
    <w:rsid w:val="00342989"/>
    <w:rsid w:val="00355213"/>
    <w:rsid w:val="00365201"/>
    <w:rsid w:val="00375D39"/>
    <w:rsid w:val="00392E9C"/>
    <w:rsid w:val="003A1297"/>
    <w:rsid w:val="003B6B13"/>
    <w:rsid w:val="003C2035"/>
    <w:rsid w:val="003D521A"/>
    <w:rsid w:val="003E179A"/>
    <w:rsid w:val="00414FE7"/>
    <w:rsid w:val="00415879"/>
    <w:rsid w:val="00416ADE"/>
    <w:rsid w:val="0043075B"/>
    <w:rsid w:val="004316A1"/>
    <w:rsid w:val="00431F34"/>
    <w:rsid w:val="0043741A"/>
    <w:rsid w:val="00441BF0"/>
    <w:rsid w:val="00445249"/>
    <w:rsid w:val="00447755"/>
    <w:rsid w:val="004603BA"/>
    <w:rsid w:val="00473406"/>
    <w:rsid w:val="00491BCB"/>
    <w:rsid w:val="004A4A30"/>
    <w:rsid w:val="004B7BDB"/>
    <w:rsid w:val="004D73F5"/>
    <w:rsid w:val="004E411B"/>
    <w:rsid w:val="004F680D"/>
    <w:rsid w:val="00515A0D"/>
    <w:rsid w:val="00516154"/>
    <w:rsid w:val="00517DC6"/>
    <w:rsid w:val="005206FC"/>
    <w:rsid w:val="005225B1"/>
    <w:rsid w:val="00522F1D"/>
    <w:rsid w:val="005249EB"/>
    <w:rsid w:val="00526FB7"/>
    <w:rsid w:val="00527B60"/>
    <w:rsid w:val="00540975"/>
    <w:rsid w:val="0054232F"/>
    <w:rsid w:val="00550741"/>
    <w:rsid w:val="00553976"/>
    <w:rsid w:val="00564CB7"/>
    <w:rsid w:val="00571BF2"/>
    <w:rsid w:val="00573476"/>
    <w:rsid w:val="00582652"/>
    <w:rsid w:val="005950E8"/>
    <w:rsid w:val="005C19D2"/>
    <w:rsid w:val="005C4E86"/>
    <w:rsid w:val="005C5EE9"/>
    <w:rsid w:val="005E47C5"/>
    <w:rsid w:val="005E6774"/>
    <w:rsid w:val="005F2DEA"/>
    <w:rsid w:val="005F6351"/>
    <w:rsid w:val="00613D02"/>
    <w:rsid w:val="00614561"/>
    <w:rsid w:val="006165F6"/>
    <w:rsid w:val="00616741"/>
    <w:rsid w:val="006224E7"/>
    <w:rsid w:val="006330B4"/>
    <w:rsid w:val="00635CE2"/>
    <w:rsid w:val="00642DE2"/>
    <w:rsid w:val="00657A83"/>
    <w:rsid w:val="006623CD"/>
    <w:rsid w:val="006666C6"/>
    <w:rsid w:val="0066702D"/>
    <w:rsid w:val="006777B2"/>
    <w:rsid w:val="00681C9F"/>
    <w:rsid w:val="00687C8C"/>
    <w:rsid w:val="00690FD3"/>
    <w:rsid w:val="00697398"/>
    <w:rsid w:val="006A3C0B"/>
    <w:rsid w:val="006B04F8"/>
    <w:rsid w:val="006B7C01"/>
    <w:rsid w:val="006D7406"/>
    <w:rsid w:val="006E0857"/>
    <w:rsid w:val="006E26B8"/>
    <w:rsid w:val="006E779D"/>
    <w:rsid w:val="00704CB7"/>
    <w:rsid w:val="0072084F"/>
    <w:rsid w:val="007213E7"/>
    <w:rsid w:val="0072232D"/>
    <w:rsid w:val="007240E7"/>
    <w:rsid w:val="00747F2D"/>
    <w:rsid w:val="00774AAF"/>
    <w:rsid w:val="00776F65"/>
    <w:rsid w:val="00785E9B"/>
    <w:rsid w:val="00787DC3"/>
    <w:rsid w:val="007D35E5"/>
    <w:rsid w:val="007D7BCF"/>
    <w:rsid w:val="007E2F92"/>
    <w:rsid w:val="007E60C8"/>
    <w:rsid w:val="007F0F24"/>
    <w:rsid w:val="0081746C"/>
    <w:rsid w:val="008253C9"/>
    <w:rsid w:val="008336BB"/>
    <w:rsid w:val="00847D84"/>
    <w:rsid w:val="00855432"/>
    <w:rsid w:val="00871F8E"/>
    <w:rsid w:val="00874AB7"/>
    <w:rsid w:val="008821C8"/>
    <w:rsid w:val="0088782B"/>
    <w:rsid w:val="008A587E"/>
    <w:rsid w:val="008C57CD"/>
    <w:rsid w:val="008E332A"/>
    <w:rsid w:val="008E3868"/>
    <w:rsid w:val="008E5302"/>
    <w:rsid w:val="008F170F"/>
    <w:rsid w:val="008F65E1"/>
    <w:rsid w:val="00907147"/>
    <w:rsid w:val="00913D52"/>
    <w:rsid w:val="0093116D"/>
    <w:rsid w:val="0093377A"/>
    <w:rsid w:val="00937740"/>
    <w:rsid w:val="00941BCB"/>
    <w:rsid w:val="009428EC"/>
    <w:rsid w:val="00943C24"/>
    <w:rsid w:val="0094596B"/>
    <w:rsid w:val="0095077D"/>
    <w:rsid w:val="00953950"/>
    <w:rsid w:val="00956C96"/>
    <w:rsid w:val="00961DCD"/>
    <w:rsid w:val="00963997"/>
    <w:rsid w:val="009640EC"/>
    <w:rsid w:val="009841F4"/>
    <w:rsid w:val="00985E41"/>
    <w:rsid w:val="00987374"/>
    <w:rsid w:val="009A5938"/>
    <w:rsid w:val="009A61D1"/>
    <w:rsid w:val="009B04C6"/>
    <w:rsid w:val="009B7143"/>
    <w:rsid w:val="009E0E8C"/>
    <w:rsid w:val="009F0AA2"/>
    <w:rsid w:val="009F3508"/>
    <w:rsid w:val="00A049CF"/>
    <w:rsid w:val="00A1334F"/>
    <w:rsid w:val="00A13C6B"/>
    <w:rsid w:val="00A16D5C"/>
    <w:rsid w:val="00A26D04"/>
    <w:rsid w:val="00A31B64"/>
    <w:rsid w:val="00A66328"/>
    <w:rsid w:val="00A7095F"/>
    <w:rsid w:val="00A914BB"/>
    <w:rsid w:val="00A944A8"/>
    <w:rsid w:val="00AA68C3"/>
    <w:rsid w:val="00AB691F"/>
    <w:rsid w:val="00AC1351"/>
    <w:rsid w:val="00AD2C60"/>
    <w:rsid w:val="00AE4443"/>
    <w:rsid w:val="00AE6B10"/>
    <w:rsid w:val="00AE7C43"/>
    <w:rsid w:val="00AE7D62"/>
    <w:rsid w:val="00AF1000"/>
    <w:rsid w:val="00AF356E"/>
    <w:rsid w:val="00B46317"/>
    <w:rsid w:val="00B478D6"/>
    <w:rsid w:val="00B53A48"/>
    <w:rsid w:val="00B573AC"/>
    <w:rsid w:val="00B7007F"/>
    <w:rsid w:val="00B87E37"/>
    <w:rsid w:val="00BA763A"/>
    <w:rsid w:val="00C07972"/>
    <w:rsid w:val="00C2134A"/>
    <w:rsid w:val="00C2359C"/>
    <w:rsid w:val="00C52588"/>
    <w:rsid w:val="00C541FC"/>
    <w:rsid w:val="00C6779E"/>
    <w:rsid w:val="00C67D05"/>
    <w:rsid w:val="00C7080C"/>
    <w:rsid w:val="00C70849"/>
    <w:rsid w:val="00C7751E"/>
    <w:rsid w:val="00CA7DDB"/>
    <w:rsid w:val="00CB65E3"/>
    <w:rsid w:val="00CB748E"/>
    <w:rsid w:val="00CF21D3"/>
    <w:rsid w:val="00D04695"/>
    <w:rsid w:val="00D07BBA"/>
    <w:rsid w:val="00D136CC"/>
    <w:rsid w:val="00D238C5"/>
    <w:rsid w:val="00D256DD"/>
    <w:rsid w:val="00D47CB6"/>
    <w:rsid w:val="00D6215E"/>
    <w:rsid w:val="00D65A09"/>
    <w:rsid w:val="00D6679B"/>
    <w:rsid w:val="00D82563"/>
    <w:rsid w:val="00D87407"/>
    <w:rsid w:val="00D92982"/>
    <w:rsid w:val="00D97824"/>
    <w:rsid w:val="00DB013A"/>
    <w:rsid w:val="00DB06D3"/>
    <w:rsid w:val="00DB1D84"/>
    <w:rsid w:val="00DB6B13"/>
    <w:rsid w:val="00DC6FD8"/>
    <w:rsid w:val="00DD2BC7"/>
    <w:rsid w:val="00DD555B"/>
    <w:rsid w:val="00DD651D"/>
    <w:rsid w:val="00DE0D26"/>
    <w:rsid w:val="00DF2375"/>
    <w:rsid w:val="00DF4E20"/>
    <w:rsid w:val="00E04872"/>
    <w:rsid w:val="00E06C80"/>
    <w:rsid w:val="00E11005"/>
    <w:rsid w:val="00E4080C"/>
    <w:rsid w:val="00E40DE9"/>
    <w:rsid w:val="00E43821"/>
    <w:rsid w:val="00E45BEC"/>
    <w:rsid w:val="00E4729F"/>
    <w:rsid w:val="00E50D26"/>
    <w:rsid w:val="00E609FD"/>
    <w:rsid w:val="00E6279B"/>
    <w:rsid w:val="00E62982"/>
    <w:rsid w:val="00E64EB1"/>
    <w:rsid w:val="00E65ED5"/>
    <w:rsid w:val="00E76E6F"/>
    <w:rsid w:val="00EA4D81"/>
    <w:rsid w:val="00ED5653"/>
    <w:rsid w:val="00EE6420"/>
    <w:rsid w:val="00F02C65"/>
    <w:rsid w:val="00F0692B"/>
    <w:rsid w:val="00F30AA8"/>
    <w:rsid w:val="00F32215"/>
    <w:rsid w:val="00F346F4"/>
    <w:rsid w:val="00F442CA"/>
    <w:rsid w:val="00F50640"/>
    <w:rsid w:val="00F80AFD"/>
    <w:rsid w:val="00FB6AA0"/>
    <w:rsid w:val="00FC313C"/>
    <w:rsid w:val="00FD0E2D"/>
    <w:rsid w:val="00FE2D0A"/>
    <w:rsid w:val="00FF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7240E7"/>
    <w:pPr>
      <w:keepNext/>
      <w:numPr>
        <w:numId w:val="7"/>
      </w:numPr>
      <w:suppressAutoHyphens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val="en-US" w:eastAsia="it-IT"/>
    </w:rPr>
  </w:style>
  <w:style w:type="paragraph" w:styleId="Titolo2">
    <w:name w:val="heading 2"/>
    <w:basedOn w:val="Normale"/>
    <w:next w:val="Normale"/>
    <w:link w:val="Titolo2Carattere"/>
    <w:qFormat/>
    <w:rsid w:val="007240E7"/>
    <w:pPr>
      <w:keepNext/>
      <w:numPr>
        <w:ilvl w:val="1"/>
        <w:numId w:val="7"/>
      </w:numPr>
      <w:suppressAutoHyphens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lang w:val="en-US" w:eastAsia="it-IT"/>
    </w:rPr>
  </w:style>
  <w:style w:type="paragraph" w:styleId="Titolo3">
    <w:name w:val="heading 3"/>
    <w:basedOn w:val="Normale"/>
    <w:next w:val="Normale"/>
    <w:link w:val="Titolo3Carattere"/>
    <w:qFormat/>
    <w:rsid w:val="007240E7"/>
    <w:pPr>
      <w:keepNext/>
      <w:numPr>
        <w:ilvl w:val="2"/>
        <w:numId w:val="7"/>
      </w:numPr>
      <w:suppressAutoHyphens/>
      <w:spacing w:after="0" w:line="240" w:lineRule="auto"/>
      <w:outlineLvl w:val="2"/>
    </w:pPr>
    <w:rPr>
      <w:rFonts w:ascii="Times New Roman" w:eastAsia="Times New Roman" w:hAnsi="Times New Roman" w:cs="Times New Roman"/>
      <w:i/>
      <w:sz w:val="20"/>
      <w:szCs w:val="20"/>
      <w:lang w:val="en-US" w:eastAsia="it-IT"/>
    </w:rPr>
  </w:style>
  <w:style w:type="paragraph" w:styleId="Titolo4">
    <w:name w:val="heading 4"/>
    <w:basedOn w:val="Normale"/>
    <w:next w:val="Normale"/>
    <w:link w:val="Titolo4Carattere"/>
    <w:qFormat/>
    <w:rsid w:val="007240E7"/>
    <w:pPr>
      <w:keepNext/>
      <w:numPr>
        <w:ilvl w:val="3"/>
        <w:numId w:val="7"/>
      </w:numPr>
      <w:suppressAutoHyphens/>
      <w:spacing w:after="0" w:line="240" w:lineRule="auto"/>
      <w:outlineLvl w:val="3"/>
    </w:pPr>
    <w:rPr>
      <w:rFonts w:ascii="Times New Roman" w:eastAsia="Times New Roman" w:hAnsi="Times New Roman" w:cs="Times New Roman"/>
      <w:b/>
      <w:sz w:val="24"/>
      <w:szCs w:val="20"/>
      <w:lang w:val="en-US" w:eastAsia="it-IT"/>
    </w:rPr>
  </w:style>
  <w:style w:type="paragraph" w:styleId="Titolo6">
    <w:name w:val="heading 6"/>
    <w:basedOn w:val="Normale"/>
    <w:next w:val="Normale"/>
    <w:link w:val="Titolo6Carattere"/>
    <w:qFormat/>
    <w:rsid w:val="007240E7"/>
    <w:pPr>
      <w:keepNext/>
      <w:numPr>
        <w:ilvl w:val="5"/>
        <w:numId w:val="7"/>
      </w:numPr>
      <w:suppressAutoHyphens/>
      <w:spacing w:after="0" w:line="240" w:lineRule="auto"/>
      <w:outlineLvl w:val="5"/>
    </w:pPr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paragraph" w:styleId="Titolo7">
    <w:name w:val="heading 7"/>
    <w:basedOn w:val="Normale"/>
    <w:next w:val="Normale"/>
    <w:link w:val="Titolo7Carattere"/>
    <w:qFormat/>
    <w:rsid w:val="007240E7"/>
    <w:pPr>
      <w:keepNext/>
      <w:numPr>
        <w:ilvl w:val="6"/>
        <w:numId w:val="7"/>
      </w:numPr>
      <w:suppressAutoHyphens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rsid w:val="00E43821"/>
  </w:style>
  <w:style w:type="table" w:styleId="Grigliatabella">
    <w:name w:val="Table Grid"/>
    <w:basedOn w:val="Tabellanormale"/>
    <w:uiPriority w:val="39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itolo1Carattere">
    <w:name w:val="Titolo 1 Carattere"/>
    <w:basedOn w:val="Carpredefinitoparagrafo"/>
    <w:link w:val="Titolo1"/>
    <w:rsid w:val="007240E7"/>
    <w:rPr>
      <w:rFonts w:ascii="Times New Roman" w:eastAsia="Times New Roman" w:hAnsi="Times New Roman" w:cs="Times New Roman"/>
      <w:sz w:val="24"/>
      <w:szCs w:val="20"/>
      <w:lang w:val="en-US" w:eastAsia="it-IT"/>
    </w:rPr>
  </w:style>
  <w:style w:type="character" w:customStyle="1" w:styleId="Titolo2Carattere">
    <w:name w:val="Titolo 2 Carattere"/>
    <w:basedOn w:val="Carpredefinitoparagrafo"/>
    <w:link w:val="Titolo2"/>
    <w:rsid w:val="007240E7"/>
    <w:rPr>
      <w:rFonts w:ascii="Times New Roman" w:eastAsia="Times New Roman" w:hAnsi="Times New Roman" w:cs="Times New Roman"/>
      <w:b/>
      <w:szCs w:val="20"/>
      <w:lang w:val="en-US" w:eastAsia="it-IT"/>
    </w:rPr>
  </w:style>
  <w:style w:type="character" w:customStyle="1" w:styleId="Titolo3Carattere">
    <w:name w:val="Titolo 3 Carattere"/>
    <w:basedOn w:val="Carpredefinitoparagrafo"/>
    <w:link w:val="Titolo3"/>
    <w:rsid w:val="007240E7"/>
    <w:rPr>
      <w:rFonts w:ascii="Times New Roman" w:eastAsia="Times New Roman" w:hAnsi="Times New Roman" w:cs="Times New Roman"/>
      <w:i/>
      <w:sz w:val="20"/>
      <w:szCs w:val="20"/>
      <w:lang w:val="en-US" w:eastAsia="it-IT"/>
    </w:rPr>
  </w:style>
  <w:style w:type="character" w:customStyle="1" w:styleId="Titolo4Carattere">
    <w:name w:val="Titolo 4 Carattere"/>
    <w:basedOn w:val="Carpredefinitoparagrafo"/>
    <w:link w:val="Titolo4"/>
    <w:rsid w:val="007240E7"/>
    <w:rPr>
      <w:rFonts w:ascii="Times New Roman" w:eastAsia="Times New Roman" w:hAnsi="Times New Roman" w:cs="Times New Roman"/>
      <w:b/>
      <w:sz w:val="24"/>
      <w:szCs w:val="20"/>
      <w:lang w:val="en-US" w:eastAsia="it-IT"/>
    </w:rPr>
  </w:style>
  <w:style w:type="character" w:customStyle="1" w:styleId="Titolo6Carattere">
    <w:name w:val="Titolo 6 Carattere"/>
    <w:basedOn w:val="Carpredefinitoparagrafo"/>
    <w:link w:val="Titolo6"/>
    <w:rsid w:val="007240E7"/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character" w:customStyle="1" w:styleId="Titolo7Carattere">
    <w:name w:val="Titolo 7 Carattere"/>
    <w:basedOn w:val="Carpredefinitoparagrafo"/>
    <w:link w:val="Titolo7"/>
    <w:rsid w:val="007240E7"/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table" w:styleId="Tabellagriglia1chiara">
    <w:name w:val="Grid Table 1 Light"/>
    <w:basedOn w:val="Tabellanormale"/>
    <w:uiPriority w:val="46"/>
    <w:rsid w:val="00D47CB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Winple Italia</dc:creator>
  <cp:keywords/>
  <dc:description>MasterComplianceHSQE by Maurizio Gustinicchi Consulting</dc:description>
  <cp:lastModifiedBy>Renato Fortunato</cp:lastModifiedBy>
  <cp:revision>12</cp:revision>
  <cp:lastPrinted>2022-09-13T08:22:00Z</cp:lastPrinted>
  <dcterms:created xsi:type="dcterms:W3CDTF">2022-06-22T10:16:00Z</dcterms:created>
  <dcterms:modified xsi:type="dcterms:W3CDTF">2022-10-11T17:07:00Z</dcterms:modified>
</cp:coreProperties>
</file>