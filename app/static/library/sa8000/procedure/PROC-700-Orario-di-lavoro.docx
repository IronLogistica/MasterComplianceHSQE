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7E84" w14:textId="23341009" w:rsidR="00AE4443" w:rsidRPr="00E06C80" w:rsidRDefault="00AE4443" w:rsidP="008C7BDC">
      <w:pPr>
        <w:ind w:left="1068" w:right="707"/>
        <w:jc w:val="center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E06C80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E06C80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:rsidRPr="00E06C80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E06C80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337431DB" w14:textId="78AEE45E" w:rsidR="00C7751E" w:rsidRDefault="00AE4443" w:rsidP="00C7751E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Questa procedura </w:t>
            </w:r>
            <w:r w:rsidR="006F5E0D">
              <w:rPr>
                <w:rFonts w:ascii="Arial" w:hAnsi="Arial" w:cs="Arial"/>
                <w:sz w:val="24"/>
                <w:szCs w:val="24"/>
              </w:rPr>
              <w:t xml:space="preserve">indica i dettagli sui diversi orari di lavoro </w:t>
            </w:r>
            <w:r w:rsidR="008A6CCC">
              <w:rPr>
                <w:rFonts w:ascii="Arial" w:hAnsi="Arial" w:cs="Arial"/>
                <w:sz w:val="24"/>
                <w:szCs w:val="24"/>
              </w:rPr>
              <w:t>praticati nella nostra azienda.</w:t>
            </w:r>
          </w:p>
          <w:p w14:paraId="00A62EA9" w14:textId="77777777" w:rsidR="00AE4443" w:rsidRPr="00774AAF" w:rsidRDefault="00AE4443" w:rsidP="00774AAF">
            <w:pPr>
              <w:spacing w:line="360" w:lineRule="auto"/>
              <w:ind w:right="174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E06C80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:rsidRPr="00E06C80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40C336D8" w:rsidR="00D87407" w:rsidRPr="00E06C80" w:rsidRDefault="008F170F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Tutti i </w:t>
            </w:r>
            <w:r w:rsidR="00731EF6">
              <w:rPr>
                <w:rFonts w:ascii="Arial" w:hAnsi="Arial" w:cs="Arial"/>
                <w:sz w:val="24"/>
                <w:szCs w:val="24"/>
              </w:rPr>
              <w:t>lavoratori ed il personale alle dirette dipendenze dell’azienda</w:t>
            </w:r>
            <w:r w:rsidR="004365E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BE787CA" w14:textId="77777777" w:rsidR="00D87407" w:rsidRPr="00E06C80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28ED6AE6" w14:textId="47E2C1BD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3054BAB7" w:rsidR="00D87407" w:rsidRPr="00E06C80" w:rsidRDefault="0048669C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. Riferimenti </w:t>
            </w:r>
          </w:p>
        </w:tc>
      </w:tr>
      <w:tr w:rsidR="00D87407" w:rsidRPr="00E06C80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0D338DAA" w14:textId="77777777" w:rsidR="00D87407" w:rsidRPr="004365E9" w:rsidRDefault="00874AB7" w:rsidP="0093116D">
            <w:pPr>
              <w:spacing w:line="360" w:lineRule="auto"/>
              <w:ind w:left="233" w:right="707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365E9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4365E9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4365E9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="0093116D" w:rsidRPr="004365E9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4365E9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Punto </w:t>
            </w:r>
            <w:r w:rsidR="00731EF6" w:rsidRPr="004365E9">
              <w:rPr>
                <w:rFonts w:ascii="Arial" w:hAnsi="Arial" w:cs="Arial"/>
                <w:i/>
                <w:iCs/>
                <w:sz w:val="24"/>
                <w:szCs w:val="24"/>
              </w:rPr>
              <w:t>7</w:t>
            </w:r>
            <w:r w:rsidR="008E3868" w:rsidRPr="004365E9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: </w:t>
            </w:r>
            <w:r w:rsidR="00731EF6" w:rsidRPr="004365E9">
              <w:rPr>
                <w:rFonts w:ascii="Arial" w:hAnsi="Arial" w:cs="Arial"/>
                <w:i/>
                <w:iCs/>
                <w:sz w:val="24"/>
                <w:szCs w:val="24"/>
              </w:rPr>
              <w:t>Orario di lavoro</w:t>
            </w:r>
          </w:p>
          <w:p w14:paraId="39B169EE" w14:textId="343F33EC" w:rsidR="00731EF6" w:rsidRPr="00E06C80" w:rsidRDefault="00731EF6" w:rsidP="006F5E0D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2F56AF" w14:textId="448CD8E2" w:rsidR="00D87407" w:rsidRPr="00E06C80" w:rsidRDefault="00D87407" w:rsidP="00FE2D0A">
      <w:pPr>
        <w:ind w:left="1068" w:right="707"/>
        <w:rPr>
          <w:rFonts w:ascii="Arial" w:hAnsi="Arial" w:cs="Arial"/>
        </w:rPr>
      </w:pPr>
    </w:p>
    <w:p w14:paraId="6A691D95" w14:textId="5DA0C1E8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7B3BC6E1" w14:textId="3F49B1A1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09304C20" w14:textId="37F1D081" w:rsidR="0093116D" w:rsidRDefault="0093116D" w:rsidP="00FE2D0A">
      <w:pPr>
        <w:ind w:left="1068" w:right="707"/>
        <w:rPr>
          <w:rFonts w:ascii="Arial" w:hAnsi="Arial" w:cs="Arial"/>
        </w:rPr>
      </w:pPr>
    </w:p>
    <w:p w14:paraId="52D8BC9A" w14:textId="5FC854AF" w:rsidR="008F170F" w:rsidRDefault="008F170F" w:rsidP="00FE2D0A">
      <w:pPr>
        <w:ind w:left="1068" w:right="707"/>
        <w:rPr>
          <w:rFonts w:ascii="Arial" w:hAnsi="Arial" w:cs="Arial"/>
        </w:rPr>
      </w:pPr>
    </w:p>
    <w:p w14:paraId="23659744" w14:textId="0B68CF71" w:rsidR="008F170F" w:rsidRDefault="008F170F" w:rsidP="00FE2D0A">
      <w:pPr>
        <w:ind w:left="1068" w:right="707"/>
        <w:rPr>
          <w:rFonts w:ascii="Arial" w:hAnsi="Arial" w:cs="Arial"/>
        </w:rPr>
      </w:pPr>
    </w:p>
    <w:p w14:paraId="4EEADD52" w14:textId="23396044" w:rsidR="008F170F" w:rsidRDefault="008F170F" w:rsidP="00FE2D0A">
      <w:pPr>
        <w:ind w:left="1068" w:right="707"/>
        <w:rPr>
          <w:rFonts w:ascii="Arial" w:hAnsi="Arial" w:cs="Arial"/>
        </w:rPr>
      </w:pPr>
    </w:p>
    <w:p w14:paraId="6B2EE37F" w14:textId="00DA7454" w:rsidR="008F170F" w:rsidRDefault="008F170F" w:rsidP="00FE2D0A">
      <w:pPr>
        <w:ind w:left="1068" w:right="707"/>
        <w:rPr>
          <w:rFonts w:ascii="Arial" w:hAnsi="Arial" w:cs="Arial"/>
        </w:rPr>
      </w:pPr>
    </w:p>
    <w:p w14:paraId="57AD7149" w14:textId="33DFF542" w:rsidR="008F170F" w:rsidRDefault="008F170F" w:rsidP="00FE2D0A">
      <w:pPr>
        <w:ind w:left="1068" w:right="707"/>
        <w:rPr>
          <w:rFonts w:ascii="Arial" w:hAnsi="Arial" w:cs="Arial"/>
        </w:rPr>
      </w:pPr>
    </w:p>
    <w:p w14:paraId="31D0ADF5" w14:textId="2DAE66B3" w:rsidR="008F170F" w:rsidRDefault="008F170F" w:rsidP="00FE2D0A">
      <w:pPr>
        <w:ind w:left="1068" w:right="707"/>
        <w:rPr>
          <w:rFonts w:ascii="Arial" w:hAnsi="Arial" w:cs="Arial"/>
        </w:rPr>
      </w:pPr>
    </w:p>
    <w:p w14:paraId="16A69A93" w14:textId="1084C010" w:rsidR="008F170F" w:rsidRDefault="008F170F" w:rsidP="00FE2D0A">
      <w:pPr>
        <w:ind w:left="1068" w:right="707"/>
        <w:rPr>
          <w:rFonts w:ascii="Arial" w:hAnsi="Arial" w:cs="Arial"/>
        </w:rPr>
      </w:pPr>
    </w:p>
    <w:p w14:paraId="4FC8E44D" w14:textId="2C1DD052" w:rsidR="008F170F" w:rsidRDefault="008F170F" w:rsidP="00FE2D0A">
      <w:pPr>
        <w:ind w:left="1068" w:right="707"/>
        <w:rPr>
          <w:rFonts w:ascii="Arial" w:hAnsi="Arial" w:cs="Arial"/>
        </w:rPr>
      </w:pPr>
    </w:p>
    <w:p w14:paraId="0ECDB5E1" w14:textId="77777777" w:rsidR="006F5E0D" w:rsidRDefault="006F5E0D" w:rsidP="00FE2D0A">
      <w:pPr>
        <w:ind w:left="1068" w:right="707"/>
        <w:rPr>
          <w:rFonts w:ascii="Arial" w:hAnsi="Arial" w:cs="Arial"/>
        </w:rPr>
      </w:pPr>
    </w:p>
    <w:p w14:paraId="293C1338" w14:textId="00BA0FFB" w:rsidR="00A11F84" w:rsidRDefault="00A11F84" w:rsidP="00FE2D0A">
      <w:pPr>
        <w:ind w:left="1068" w:right="707"/>
        <w:rPr>
          <w:rFonts w:ascii="Arial" w:hAnsi="Arial" w:cs="Arial"/>
        </w:rPr>
      </w:pPr>
    </w:p>
    <w:p w14:paraId="7D03D258" w14:textId="49801DDF" w:rsidR="00A11F84" w:rsidRDefault="00A11F84" w:rsidP="00FE2D0A">
      <w:pPr>
        <w:ind w:left="1068" w:right="707"/>
        <w:rPr>
          <w:rFonts w:ascii="Arial" w:hAnsi="Arial" w:cs="Arial"/>
        </w:rPr>
      </w:pPr>
    </w:p>
    <w:p w14:paraId="5306CC6D" w14:textId="46DD5853" w:rsidR="0048669C" w:rsidRDefault="0048669C" w:rsidP="00FE2D0A">
      <w:pPr>
        <w:ind w:left="1068" w:right="707"/>
        <w:rPr>
          <w:rFonts w:ascii="Arial" w:hAnsi="Arial" w:cs="Arial"/>
        </w:rPr>
      </w:pPr>
    </w:p>
    <w:p w14:paraId="3492431E" w14:textId="6A259D01" w:rsidR="0048669C" w:rsidRDefault="0048669C" w:rsidP="00FE2D0A">
      <w:pPr>
        <w:ind w:left="1068" w:right="707"/>
        <w:rPr>
          <w:rFonts w:ascii="Arial" w:hAnsi="Arial" w:cs="Arial"/>
        </w:rPr>
      </w:pPr>
    </w:p>
    <w:p w14:paraId="400517AA" w14:textId="1E69A89B" w:rsidR="0048669C" w:rsidRDefault="0048669C" w:rsidP="00FE2D0A">
      <w:pPr>
        <w:ind w:left="1068" w:right="707"/>
        <w:rPr>
          <w:rFonts w:ascii="Arial" w:hAnsi="Arial" w:cs="Arial"/>
        </w:rPr>
      </w:pPr>
    </w:p>
    <w:p w14:paraId="5675FF99" w14:textId="77777777" w:rsidR="0048669C" w:rsidRDefault="0048669C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06740C23" w:rsidR="00D87407" w:rsidRPr="00E06C80" w:rsidRDefault="0048669C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4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:rsidRPr="00E06C80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7FFD70FB" w14:textId="773AA8CA" w:rsidR="0093116D" w:rsidRPr="00E06C80" w:rsidRDefault="00E67127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DIREZIONE GENERALE</w:t>
            </w:r>
          </w:p>
          <w:p w14:paraId="112B63D9" w14:textId="285D1FE4" w:rsidR="00D87407" w:rsidRDefault="00E67127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Direzione</w:t>
            </w:r>
            <w:r w:rsidR="00DC3471">
              <w:rPr>
                <w:rFonts w:ascii="Arial" w:hAnsi="Arial" w:cs="Arial"/>
                <w:sz w:val="24"/>
                <w:szCs w:val="24"/>
              </w:rPr>
              <w:t xml:space="preserve"> è responsabile della definizione delle politiche relativamente alle ore di lavoro, congedi, permessi e stipendi da verificare in azienda</w:t>
            </w:r>
            <w:r w:rsidR="004365E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B48164A" w14:textId="578BE8E0" w:rsidR="00A11F84" w:rsidRDefault="00A11F84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1844DA9" w14:textId="6F518B62" w:rsidR="00A11F84" w:rsidRPr="00E06C80" w:rsidRDefault="00DC3471" w:rsidP="00A11F84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SENIOR MANAGEMENT RAPRESENTATIVE (SMR)</w:t>
            </w:r>
          </w:p>
          <w:p w14:paraId="4BA3FD66" w14:textId="6A0FB261" w:rsidR="00A11F84" w:rsidRDefault="00DC3471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SMR è il responsabile dell’attuazione di questa procedura</w:t>
            </w:r>
            <w:r w:rsidR="004365E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AEB1E87" w14:textId="18FEF4F7" w:rsidR="00DC3471" w:rsidRDefault="00DC3471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4623B4F5" w14:textId="0C0950A7" w:rsidR="00DC3471" w:rsidRPr="00E06C80" w:rsidRDefault="00DC3471" w:rsidP="00DC3471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MANAGER DI PRODUZIONE</w:t>
            </w:r>
          </w:p>
          <w:p w14:paraId="62E1F1FE" w14:textId="5B0E71D2" w:rsidR="00DC3471" w:rsidRDefault="00DC3471" w:rsidP="00DC347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Il Manager di produzione è responsabile per l’attuazione di questa procedura presso i siti lavorativi e per la registrazione dei dati inerenti </w:t>
            </w:r>
            <w:r w:rsidR="004365E9">
              <w:rPr>
                <w:rFonts w:ascii="Arial" w:hAnsi="Arial" w:cs="Arial"/>
                <w:sz w:val="24"/>
                <w:szCs w:val="24"/>
              </w:rPr>
              <w:t>alle</w:t>
            </w:r>
            <w:r>
              <w:rPr>
                <w:rFonts w:ascii="Arial" w:hAnsi="Arial" w:cs="Arial"/>
                <w:sz w:val="24"/>
                <w:szCs w:val="24"/>
              </w:rPr>
              <w:t xml:space="preserve"> ore di lavoro, permessi e congedi</w:t>
            </w:r>
            <w:r w:rsidR="004365E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6B408BE" w14:textId="13C02403" w:rsidR="00DC3471" w:rsidRDefault="00DC3471" w:rsidP="00DC347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D36C4BE" w14:textId="49A008A0" w:rsidR="00DC3471" w:rsidRPr="00E06C80" w:rsidRDefault="00DC3471" w:rsidP="00DC3471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ACCOUNTS MANAGER</w:t>
            </w:r>
          </w:p>
          <w:p w14:paraId="2D71CAF8" w14:textId="128D01C9" w:rsidR="00A11F84" w:rsidRDefault="00DC3471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È responsabile per l’elaborazione e l’erogazione dei salari, stipendi, contributi INPS o casse equivalenti, prestazione delle dichiarazioni nei confronti degli istituti </w:t>
            </w:r>
            <w:r w:rsidR="008640CE">
              <w:rPr>
                <w:rFonts w:ascii="Arial" w:hAnsi="Arial" w:cs="Arial"/>
                <w:sz w:val="24"/>
                <w:szCs w:val="24"/>
              </w:rPr>
              <w:t>nazionali ed internazionali preposti.</w:t>
            </w:r>
          </w:p>
          <w:p w14:paraId="17F4885F" w14:textId="6E1AB1FF" w:rsidR="00A11F84" w:rsidRPr="00E06C80" w:rsidRDefault="00A11F84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</w:rPr>
            </w:pPr>
          </w:p>
        </w:tc>
      </w:tr>
    </w:tbl>
    <w:p w14:paraId="282AEBEB" w14:textId="4A24A87E" w:rsidR="00D87407" w:rsidRDefault="00D87407" w:rsidP="00FE2D0A">
      <w:pPr>
        <w:ind w:left="1068" w:right="707"/>
        <w:rPr>
          <w:rFonts w:ascii="Arial" w:hAnsi="Arial" w:cs="Arial"/>
        </w:rPr>
      </w:pPr>
    </w:p>
    <w:p w14:paraId="7B60C675" w14:textId="4AAA6ACB" w:rsidR="000E4C15" w:rsidRDefault="000E4C15" w:rsidP="00FE2D0A">
      <w:pPr>
        <w:ind w:left="1068" w:right="707"/>
        <w:rPr>
          <w:rFonts w:ascii="Arial" w:hAnsi="Arial" w:cs="Arial"/>
        </w:rPr>
      </w:pPr>
    </w:p>
    <w:p w14:paraId="06CFC3FE" w14:textId="6B9E9D5F" w:rsidR="000E4C15" w:rsidRDefault="000E4C15" w:rsidP="00FE2D0A">
      <w:pPr>
        <w:ind w:left="1068" w:right="707"/>
        <w:rPr>
          <w:rFonts w:ascii="Arial" w:hAnsi="Arial" w:cs="Arial"/>
        </w:rPr>
      </w:pPr>
    </w:p>
    <w:p w14:paraId="3F0824E5" w14:textId="367C47DF" w:rsidR="000E4C15" w:rsidRDefault="000E4C15" w:rsidP="00FE2D0A">
      <w:pPr>
        <w:ind w:left="1068" w:right="707"/>
        <w:rPr>
          <w:rFonts w:ascii="Arial" w:hAnsi="Arial" w:cs="Arial"/>
        </w:rPr>
      </w:pPr>
    </w:p>
    <w:p w14:paraId="58DE1851" w14:textId="5B57C141" w:rsidR="000E4C15" w:rsidRDefault="000E4C15" w:rsidP="00FE2D0A">
      <w:pPr>
        <w:ind w:left="1068" w:right="707"/>
        <w:rPr>
          <w:rFonts w:ascii="Arial" w:hAnsi="Arial" w:cs="Arial"/>
        </w:rPr>
      </w:pPr>
    </w:p>
    <w:p w14:paraId="509DAEAF" w14:textId="4C4341C5" w:rsidR="000E4C15" w:rsidRDefault="000E4C15" w:rsidP="00FE2D0A">
      <w:pPr>
        <w:ind w:left="1068" w:right="707"/>
        <w:rPr>
          <w:rFonts w:ascii="Arial" w:hAnsi="Arial" w:cs="Arial"/>
        </w:rPr>
      </w:pPr>
    </w:p>
    <w:p w14:paraId="4B3F065F" w14:textId="4BE44241" w:rsidR="000E4C15" w:rsidRDefault="000E4C15" w:rsidP="00FE2D0A">
      <w:pPr>
        <w:ind w:left="1068" w:right="707"/>
        <w:rPr>
          <w:rFonts w:ascii="Arial" w:hAnsi="Arial" w:cs="Arial"/>
        </w:rPr>
      </w:pPr>
    </w:p>
    <w:p w14:paraId="0ECE85FE" w14:textId="23F7149A" w:rsidR="000E4C15" w:rsidRDefault="000E4C15" w:rsidP="00FE2D0A">
      <w:pPr>
        <w:ind w:left="1068" w:right="707"/>
        <w:rPr>
          <w:rFonts w:ascii="Arial" w:hAnsi="Arial" w:cs="Arial"/>
        </w:rPr>
      </w:pPr>
    </w:p>
    <w:p w14:paraId="58DE1BAE" w14:textId="5BD8C3D7" w:rsidR="000E4C15" w:rsidRDefault="000E4C15" w:rsidP="00FE2D0A">
      <w:pPr>
        <w:ind w:left="1068" w:right="707"/>
        <w:rPr>
          <w:rFonts w:ascii="Arial" w:hAnsi="Arial" w:cs="Arial"/>
        </w:rPr>
      </w:pPr>
    </w:p>
    <w:p w14:paraId="25DE02F2" w14:textId="54315A55" w:rsidR="000E4C15" w:rsidRDefault="000E4C15" w:rsidP="00FE2D0A">
      <w:pPr>
        <w:ind w:left="1068" w:right="707"/>
        <w:rPr>
          <w:rFonts w:ascii="Arial" w:hAnsi="Arial" w:cs="Arial"/>
        </w:rPr>
      </w:pPr>
    </w:p>
    <w:p w14:paraId="04634EF1" w14:textId="70D821C7" w:rsidR="004365E9" w:rsidRDefault="004365E9" w:rsidP="00FE2D0A">
      <w:pPr>
        <w:ind w:left="1068" w:right="707"/>
        <w:rPr>
          <w:rFonts w:ascii="Arial" w:hAnsi="Arial" w:cs="Arial"/>
        </w:rPr>
      </w:pPr>
    </w:p>
    <w:p w14:paraId="2E94D245" w14:textId="1E536807" w:rsidR="004365E9" w:rsidRDefault="004365E9" w:rsidP="00FE2D0A">
      <w:pPr>
        <w:ind w:left="1068" w:right="707"/>
        <w:rPr>
          <w:rFonts w:ascii="Arial" w:hAnsi="Arial" w:cs="Arial"/>
        </w:rPr>
      </w:pPr>
    </w:p>
    <w:p w14:paraId="00CA888C" w14:textId="77777777" w:rsidR="004365E9" w:rsidRDefault="004365E9" w:rsidP="00FE2D0A">
      <w:pPr>
        <w:ind w:left="1068" w:right="707"/>
        <w:rPr>
          <w:rFonts w:ascii="Arial" w:hAnsi="Arial" w:cs="Arial"/>
        </w:rPr>
      </w:pPr>
    </w:p>
    <w:p w14:paraId="660AA4F1" w14:textId="41668EB0" w:rsidR="000E4C15" w:rsidRDefault="000E4C15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618C10F6" w:rsidR="00D87407" w:rsidRPr="00E06C80" w:rsidRDefault="0048669C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5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:rsidRPr="00E06C80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1FEC7858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4DD1821D" w14:textId="20890C00" w:rsidR="00C2134A" w:rsidRDefault="00C2134A" w:rsidP="000F5C06">
            <w:pPr>
              <w:ind w:left="233" w:right="707"/>
              <w:rPr>
                <w:rFonts w:ascii="Arial" w:hAnsi="Arial" w:cs="Arial"/>
              </w:rPr>
            </w:pPr>
          </w:p>
          <w:p w14:paraId="51D90D9C" w14:textId="0AD3A5E4" w:rsidR="00C2134A" w:rsidRPr="001E3E0E" w:rsidRDefault="001E3E0E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1E3E0E">
              <w:rPr>
                <w:rFonts w:ascii="Arial" w:hAnsi="Arial" w:cs="Arial"/>
                <w:b/>
                <w:bCs/>
                <w:sz w:val="24"/>
                <w:szCs w:val="24"/>
              </w:rPr>
              <w:t>POLITICA DI RESPONSABILITÀ SOCIALE E CONDIZIONI DEL LAVORO</w:t>
            </w:r>
          </w:p>
          <w:p w14:paraId="2E5B10F5" w14:textId="77777777" w:rsidR="000E4C15" w:rsidRDefault="000E4C15" w:rsidP="000E4C1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BDCF29D" w14:textId="070BDC54" w:rsidR="000E4C15" w:rsidRDefault="000E4C15" w:rsidP="000E4C1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L’azienda </w:t>
            </w:r>
            <w:r w:rsidRPr="000E4C15">
              <w:rPr>
                <w:rFonts w:ascii="Arial" w:hAnsi="Arial" w:cs="Arial"/>
                <w:sz w:val="24"/>
                <w:szCs w:val="24"/>
              </w:rPr>
              <w:t>rispetta quanto previsto dalla Costituzione della Repubblica Italiana, dallo Statuto dei Lavoratori 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4C15">
              <w:rPr>
                <w:rFonts w:ascii="Arial" w:hAnsi="Arial" w:cs="Arial"/>
                <w:sz w:val="24"/>
                <w:szCs w:val="24"/>
              </w:rPr>
              <w:t>dal CCNL (Contratto Collettivo Nazionale del Lavoro) di riferimento, in relazione al rispetto dell’orario di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4C15">
              <w:rPr>
                <w:rFonts w:ascii="Arial" w:hAnsi="Arial" w:cs="Arial"/>
                <w:sz w:val="24"/>
                <w:szCs w:val="24"/>
              </w:rPr>
              <w:t>lavoro previsto.</w:t>
            </w:r>
          </w:p>
          <w:p w14:paraId="6D102834" w14:textId="77777777" w:rsidR="000E4C15" w:rsidRPr="000E4C15" w:rsidRDefault="000E4C15" w:rsidP="000E4C1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8ED2C58" w14:textId="4EF39D0F" w:rsidR="000E4C15" w:rsidRDefault="000E4C15" w:rsidP="000E4C1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E750E7">
              <w:rPr>
                <w:rFonts w:ascii="Arial" w:hAnsi="Arial" w:cs="Arial"/>
                <w:sz w:val="24"/>
                <w:szCs w:val="24"/>
              </w:rPr>
              <w:t xml:space="preserve">Nello specifico il lavoro ordinario previsto è non superiore alle 40 ore settimanali, con </w:t>
            </w:r>
            <w:r w:rsidR="00E750E7" w:rsidRPr="00E750E7">
              <w:rPr>
                <w:rFonts w:ascii="Arial" w:hAnsi="Arial" w:cs="Arial"/>
                <w:sz w:val="24"/>
                <w:szCs w:val="24"/>
              </w:rPr>
              <w:t>un</w:t>
            </w:r>
            <w:r w:rsidRPr="00E750E7">
              <w:rPr>
                <w:rFonts w:ascii="Arial" w:hAnsi="Arial" w:cs="Arial"/>
                <w:sz w:val="24"/>
                <w:szCs w:val="24"/>
              </w:rPr>
              <w:t xml:space="preserve"> giorn</w:t>
            </w:r>
            <w:r w:rsidR="00E750E7" w:rsidRPr="00E750E7">
              <w:rPr>
                <w:rFonts w:ascii="Arial" w:hAnsi="Arial" w:cs="Arial"/>
                <w:sz w:val="24"/>
                <w:szCs w:val="24"/>
              </w:rPr>
              <w:t>o</w:t>
            </w:r>
            <w:r w:rsidRPr="00E750E7">
              <w:rPr>
                <w:rFonts w:ascii="Arial" w:hAnsi="Arial" w:cs="Arial"/>
                <w:sz w:val="24"/>
                <w:szCs w:val="24"/>
              </w:rPr>
              <w:t xml:space="preserve"> di riposo settimanale</w:t>
            </w:r>
            <w:r w:rsidR="007B721A">
              <w:rPr>
                <w:rFonts w:ascii="Arial" w:hAnsi="Arial" w:cs="Arial"/>
                <w:sz w:val="24"/>
                <w:szCs w:val="24"/>
              </w:rPr>
              <w:t xml:space="preserve"> (normalmente la domenica) e un giorno di libertà (normalmente il sabato) nell’arco di cinque giorni lavorativi </w:t>
            </w:r>
            <w:r w:rsidRPr="00E750E7">
              <w:rPr>
                <w:rFonts w:ascii="Arial" w:hAnsi="Arial" w:cs="Arial"/>
                <w:sz w:val="24"/>
                <w:szCs w:val="24"/>
              </w:rPr>
              <w:t>, mentre il lavoro straordinario non può essere superiore alle 10 ore settimanali, e deve prevede remunerazione superiore e carattere volontario.</w:t>
            </w:r>
          </w:p>
          <w:p w14:paraId="5747F2D9" w14:textId="77777777" w:rsidR="000E4C15" w:rsidRPr="000E4C15" w:rsidRDefault="000E4C15" w:rsidP="000E4C1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5B26E02" w14:textId="4A7B26FE" w:rsidR="000E4C15" w:rsidRPr="000E4C15" w:rsidRDefault="000E4C15" w:rsidP="000E4C1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0E4C15">
              <w:rPr>
                <w:rFonts w:ascii="Arial" w:hAnsi="Arial" w:cs="Arial"/>
                <w:sz w:val="24"/>
                <w:szCs w:val="24"/>
              </w:rPr>
              <w:t xml:space="preserve">In ogni caso </w:t>
            </w:r>
            <w:r>
              <w:rPr>
                <w:rFonts w:ascii="Arial" w:hAnsi="Arial" w:cs="Arial"/>
                <w:sz w:val="24"/>
                <w:szCs w:val="24"/>
              </w:rPr>
              <w:t>l’azienda</w:t>
            </w:r>
            <w:r w:rsidRPr="000E4C15">
              <w:rPr>
                <w:rFonts w:ascii="Arial" w:hAnsi="Arial" w:cs="Arial"/>
                <w:sz w:val="24"/>
                <w:szCs w:val="24"/>
              </w:rPr>
              <w:t xml:space="preserve"> richiede lavoro straordinario essenzialmente per circostanze di breve durata ed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4C15">
              <w:rPr>
                <w:rFonts w:ascii="Arial" w:hAnsi="Arial" w:cs="Arial"/>
                <w:sz w:val="24"/>
                <w:szCs w:val="24"/>
              </w:rPr>
              <w:t>eccezionali, previa adesione da parte del lavoratore.</w:t>
            </w:r>
          </w:p>
          <w:p w14:paraId="4950561F" w14:textId="77777777" w:rsidR="000E4C15" w:rsidRDefault="000E4C15" w:rsidP="000E4C1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E67D4D8" w14:textId="53D899C9" w:rsidR="000E4C15" w:rsidRDefault="000E4C15" w:rsidP="000E4C1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EF720F">
              <w:rPr>
                <w:rFonts w:ascii="Arial" w:hAnsi="Arial" w:cs="Arial"/>
                <w:sz w:val="24"/>
                <w:szCs w:val="24"/>
              </w:rPr>
              <w:t>Al fine di dimostrare che non venga richiesto lavoro straordinario non registrato, l’azienda, in sede di riesame della direzione, va a calcolare che il livello medio della produzione dell’azienda (mensile, giornaliero o annuale) in relazione al numero dei dipendenti, non sia superiore al livello medio della produzione del settore considerato.</w:t>
            </w:r>
            <w:r w:rsidRPr="000E4C1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0CEB7AD" w14:textId="77777777" w:rsidR="000E4C15" w:rsidRDefault="000E4C15" w:rsidP="000E4C1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9726431" w14:textId="4373EF87" w:rsidR="000E4C15" w:rsidRPr="000E4C15" w:rsidRDefault="000E4C15" w:rsidP="000E4C1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0E4C15">
              <w:rPr>
                <w:rFonts w:ascii="Arial" w:hAnsi="Arial" w:cs="Arial"/>
                <w:sz w:val="24"/>
                <w:szCs w:val="24"/>
              </w:rPr>
              <w:t>Sempre in sede di riesame</w:t>
            </w:r>
            <w:r w:rsidR="008A6CCC">
              <w:rPr>
                <w:rFonts w:ascii="Arial" w:hAnsi="Arial" w:cs="Arial"/>
                <w:sz w:val="24"/>
                <w:szCs w:val="24"/>
              </w:rPr>
              <w:t xml:space="preserve">, la Direzione valuta </w:t>
            </w:r>
            <w:r w:rsidRPr="000E4C15">
              <w:rPr>
                <w:rFonts w:ascii="Arial" w:hAnsi="Arial" w:cs="Arial"/>
                <w:sz w:val="24"/>
                <w:szCs w:val="24"/>
              </w:rPr>
              <w:t>che la percentuale di incidenti sul lavoro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4C15">
              <w:rPr>
                <w:rFonts w:ascii="Arial" w:hAnsi="Arial" w:cs="Arial"/>
                <w:sz w:val="24"/>
                <w:szCs w:val="24"/>
              </w:rPr>
              <w:t>non sia superiore alla media del settore, al fine di dimostrare che un’eventuale gravosità del lavoro dovuto 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4C15">
              <w:rPr>
                <w:rFonts w:ascii="Arial" w:hAnsi="Arial" w:cs="Arial"/>
                <w:sz w:val="24"/>
                <w:szCs w:val="24"/>
              </w:rPr>
              <w:t xml:space="preserve">un numero eccessivo di ore lavorative, non sia causa di incidenti. </w:t>
            </w:r>
          </w:p>
          <w:p w14:paraId="5EFAE169" w14:textId="59A668DD" w:rsidR="008253C9" w:rsidRDefault="008253C9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011B974" w14:textId="230488CF" w:rsidR="008253C9" w:rsidRDefault="008253C9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00135BC" w14:textId="49771A2E" w:rsidR="008253C9" w:rsidRDefault="008253C9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93428FB" w14:textId="2A9BC661" w:rsidR="008253C9" w:rsidRDefault="008253C9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51648E9" w14:textId="32F7EC09" w:rsidR="000E4C15" w:rsidRDefault="000E4C15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C26E37E" w14:textId="2AF24AE4" w:rsidR="000E4C15" w:rsidRDefault="000E4C15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C2FD8E2" w14:textId="04C73549" w:rsidR="000E4C15" w:rsidRDefault="000E4C15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953DC00" w14:textId="77777777" w:rsidR="006F5E0D" w:rsidRDefault="006F5E0D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2B5CC42" w14:textId="6369AFA1" w:rsidR="000E4C15" w:rsidRDefault="000E4C15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225C5DA" w14:textId="7E23F763" w:rsidR="008253C9" w:rsidRDefault="008253C9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72FE600" w14:textId="28ACCBEF" w:rsidR="003F6E29" w:rsidRDefault="000E4C15" w:rsidP="003F6E29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ORARIO DI LAVORO – FASCIA A</w:t>
            </w:r>
          </w:p>
          <w:p w14:paraId="0818586F" w14:textId="29054E2D" w:rsidR="000E4C15" w:rsidRDefault="000E4C15" w:rsidP="003F6E29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B94E27F" w14:textId="71C2FE3E" w:rsidR="000E4C15" w:rsidRDefault="000E4C15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 questa fascia di appartenenza, la settimana lavorativa normale, esclusi gli straordinari, è di 40 ore.</w:t>
            </w:r>
          </w:p>
          <w:p w14:paraId="60A084A9" w14:textId="090E3638" w:rsidR="000E4C15" w:rsidRDefault="000E4C15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142A843" w14:textId="067A4759" w:rsidR="000E4C15" w:rsidRDefault="000E4C15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Allo stato attuale la nostra azienda lavora su un unico turno, sia per la produzione sia per gli uffici</w:t>
            </w:r>
            <w:r w:rsidR="006D18A3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C0FDA94" w14:textId="274130EA" w:rsidR="006D18A3" w:rsidRDefault="006D18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AFE4FFC" w14:textId="3C2C0BB7" w:rsidR="006D18A3" w:rsidRDefault="006D18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L’orario di lavoro comincia alle ore 09:00 e termina alle 18:00 </w:t>
            </w:r>
            <w:r w:rsidR="008A6CCC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 include una pausa pranzo di un’ora che va dalle ore 13:00 alle ore 14:00.</w:t>
            </w:r>
          </w:p>
          <w:p w14:paraId="01E37656" w14:textId="0E3F625D" w:rsidR="006D18A3" w:rsidRDefault="006D18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0AD4834" w14:textId="3417AD91" w:rsidR="006D18A3" w:rsidRDefault="006D18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7B721A">
              <w:rPr>
                <w:rFonts w:ascii="Arial" w:hAnsi="Arial" w:cs="Arial"/>
                <w:sz w:val="24"/>
                <w:szCs w:val="24"/>
              </w:rPr>
              <w:t xml:space="preserve">Il personale gode di </w:t>
            </w:r>
            <w:r w:rsidR="007B721A" w:rsidRPr="007B721A">
              <w:rPr>
                <w:rFonts w:ascii="Arial" w:hAnsi="Arial" w:cs="Arial"/>
                <w:sz w:val="24"/>
                <w:szCs w:val="24"/>
              </w:rPr>
              <w:t>un</w:t>
            </w:r>
            <w:r w:rsidRPr="007B721A">
              <w:rPr>
                <w:rFonts w:ascii="Arial" w:hAnsi="Arial" w:cs="Arial"/>
                <w:sz w:val="24"/>
                <w:szCs w:val="24"/>
              </w:rPr>
              <w:t xml:space="preserve"> giorn</w:t>
            </w:r>
            <w:r w:rsidR="007B721A" w:rsidRPr="007B721A">
              <w:rPr>
                <w:rFonts w:ascii="Arial" w:hAnsi="Arial" w:cs="Arial"/>
                <w:sz w:val="24"/>
                <w:szCs w:val="24"/>
              </w:rPr>
              <w:t>o</w:t>
            </w:r>
            <w:r w:rsidRPr="007B721A">
              <w:rPr>
                <w:rFonts w:ascii="Arial" w:hAnsi="Arial" w:cs="Arial"/>
                <w:sz w:val="24"/>
                <w:szCs w:val="24"/>
              </w:rPr>
              <w:t xml:space="preserve"> di riposo </w:t>
            </w:r>
            <w:r w:rsidR="007B721A" w:rsidRPr="00E750E7">
              <w:rPr>
                <w:rFonts w:ascii="Arial" w:hAnsi="Arial" w:cs="Arial"/>
                <w:sz w:val="24"/>
                <w:szCs w:val="24"/>
              </w:rPr>
              <w:t>settimanale</w:t>
            </w:r>
            <w:r w:rsidR="007B721A">
              <w:rPr>
                <w:rFonts w:ascii="Arial" w:hAnsi="Arial" w:cs="Arial"/>
                <w:sz w:val="24"/>
                <w:szCs w:val="24"/>
              </w:rPr>
              <w:t xml:space="preserve"> (normalmente la domenica) e un giorno di libertà (normalmente il sabato)</w:t>
            </w:r>
            <w:r w:rsidRPr="007B721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DB0E3AC" w14:textId="461B0291" w:rsidR="006D18A3" w:rsidRDefault="006D18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53E60A6" w14:textId="174612BC" w:rsidR="006D18A3" w:rsidRDefault="004F41E9" w:rsidP="004F41E9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4F41E9">
              <w:rPr>
                <w:rFonts w:ascii="Arial" w:hAnsi="Arial" w:cs="Arial"/>
                <w:sz w:val="24"/>
                <w:szCs w:val="24"/>
              </w:rPr>
              <w:t>Nota:</w:t>
            </w:r>
            <w:r w:rsidR="00721CA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Le eccezioni a questa regola si applicano solo nel caso che</w:t>
            </w:r>
          </w:p>
          <w:p w14:paraId="76497F59" w14:textId="77777777" w:rsidR="004365E9" w:rsidRDefault="004365E9" w:rsidP="004365E9">
            <w:pPr>
              <w:pStyle w:val="Paragrafoelenco"/>
              <w:spacing w:line="360" w:lineRule="auto"/>
              <w:ind w:left="593" w:right="707"/>
              <w:rPr>
                <w:rFonts w:ascii="Arial" w:hAnsi="Arial" w:cs="Arial"/>
                <w:sz w:val="24"/>
                <w:szCs w:val="24"/>
              </w:rPr>
            </w:pPr>
          </w:p>
          <w:p w14:paraId="7FCB1689" w14:textId="5BC22299" w:rsidR="004F41E9" w:rsidRDefault="004F41E9" w:rsidP="004F41E9">
            <w:pPr>
              <w:pStyle w:val="Paragrafoelenco"/>
              <w:numPr>
                <w:ilvl w:val="1"/>
                <w:numId w:val="32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legge nazionale permette tempo di lavoro superiore a questo limite</w:t>
            </w:r>
          </w:p>
          <w:p w14:paraId="41B635A7" w14:textId="11FC790C" w:rsidR="004F41E9" w:rsidRPr="004F41E9" w:rsidRDefault="004F41E9" w:rsidP="004F41E9">
            <w:pPr>
              <w:pStyle w:val="Paragrafoelenco"/>
              <w:numPr>
                <w:ilvl w:val="1"/>
                <w:numId w:val="32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Un contratto collettivo liberamente negoziato in vigore permette una media del tempo di lavoro </w:t>
            </w:r>
            <w:r w:rsidR="004365E9">
              <w:rPr>
                <w:rFonts w:ascii="Arial" w:hAnsi="Arial" w:cs="Arial"/>
                <w:sz w:val="24"/>
                <w:szCs w:val="24"/>
              </w:rPr>
              <w:t xml:space="preserve">superiore </w:t>
            </w:r>
            <w:r>
              <w:rPr>
                <w:rFonts w:ascii="Arial" w:hAnsi="Arial" w:cs="Arial"/>
                <w:sz w:val="24"/>
                <w:szCs w:val="24"/>
              </w:rPr>
              <w:t>compresi i periodi di riposo adeguati</w:t>
            </w:r>
          </w:p>
          <w:p w14:paraId="25C596A4" w14:textId="45C939F4" w:rsidR="006D18A3" w:rsidRDefault="006D18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3C13283" w14:textId="35BBA282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A5623AC" w14:textId="55A38481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D1F2EFD" w14:textId="305A8FDB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D4D866C" w14:textId="422AAA1C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9CCDBF2" w14:textId="431EC2B5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E2073E5" w14:textId="0E0ADF60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2282EC8" w14:textId="6A977E61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0D83344" w14:textId="1133A45A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534D2B6" w14:textId="56844491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B474E36" w14:textId="699037CB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CB96034" w14:textId="4EAC9597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DF38E82" w14:textId="13AEE41A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77168E0" w14:textId="77777777" w:rsidR="00721CA3" w:rsidRDefault="00721CA3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769FFFC" w14:textId="452678BE" w:rsidR="004F41E9" w:rsidRDefault="00594BC2" w:rsidP="004F41E9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LAVORO STRAORDINARIO</w:t>
            </w:r>
          </w:p>
          <w:p w14:paraId="3255FA24" w14:textId="77777777" w:rsidR="004F41E9" w:rsidRDefault="004F41E9" w:rsidP="003F6E2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8F8E9B8" w14:textId="168305E0" w:rsidR="00594BC2" w:rsidRPr="0048669C" w:rsidRDefault="008A6CCC" w:rsidP="00594BC2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nostra organizzazione</w:t>
            </w:r>
            <w:r w:rsidR="00721CA3" w:rsidRPr="0048669C">
              <w:rPr>
                <w:rFonts w:ascii="Arial" w:hAnsi="Arial" w:cs="Arial"/>
              </w:rPr>
              <w:t xml:space="preserve"> non preferisce il lavoro straordinario e cerca di evitare la necessità di ricorrere a questa modalità attraverso una meticolosa pianificazione dei processi e pianificazione </w:t>
            </w:r>
            <w:r>
              <w:rPr>
                <w:rFonts w:ascii="Arial" w:hAnsi="Arial" w:cs="Arial"/>
              </w:rPr>
              <w:t>del lavoro di tutti i</w:t>
            </w:r>
            <w:r w:rsidR="00721CA3" w:rsidRPr="0048669C">
              <w:rPr>
                <w:rFonts w:ascii="Arial" w:hAnsi="Arial" w:cs="Arial"/>
              </w:rPr>
              <w:t xml:space="preserve"> dipendenti.</w:t>
            </w:r>
          </w:p>
          <w:p w14:paraId="7ED1B8F9" w14:textId="6A822A5E" w:rsidR="00721CA3" w:rsidRPr="0048669C" w:rsidRDefault="00721CA3" w:rsidP="00594BC2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</w:p>
          <w:p w14:paraId="1EA037E9" w14:textId="4C30EA0E" w:rsidR="00721CA3" w:rsidRPr="0048669C" w:rsidRDefault="00721CA3" w:rsidP="00594BC2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48669C">
              <w:rPr>
                <w:rFonts w:ascii="Arial" w:hAnsi="Arial" w:cs="Arial"/>
              </w:rPr>
              <w:t>Tuttavia, situazioni impreviste possono richiedere a volte lavoro straordinario.</w:t>
            </w:r>
          </w:p>
          <w:p w14:paraId="0B8FFFCB" w14:textId="2E54C705" w:rsidR="00721CA3" w:rsidRPr="0048669C" w:rsidRDefault="00721CA3" w:rsidP="00594BC2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</w:p>
          <w:p w14:paraId="0563CE1B" w14:textId="14D13265" w:rsidR="00721CA3" w:rsidRPr="0048669C" w:rsidRDefault="00721CA3" w:rsidP="00594BC2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48669C">
              <w:rPr>
                <w:rFonts w:ascii="Arial" w:hAnsi="Arial" w:cs="Arial"/>
              </w:rPr>
              <w:t>Tutto il lavoro straordinario è sempre e comunque volontario, non superiore alle 12 ore settimanali e non richiesto su base regolare.</w:t>
            </w:r>
          </w:p>
          <w:p w14:paraId="3886F813" w14:textId="2CE7D143" w:rsidR="00721CA3" w:rsidRPr="0048669C" w:rsidRDefault="00721CA3" w:rsidP="00594BC2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</w:p>
          <w:p w14:paraId="2C30FE8B" w14:textId="3B8530FA" w:rsidR="00721CA3" w:rsidRPr="0048669C" w:rsidRDefault="00721CA3" w:rsidP="00721CA3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707"/>
              <w:rPr>
                <w:rFonts w:ascii="Arial" w:hAnsi="Arial" w:cs="Arial"/>
              </w:rPr>
            </w:pPr>
            <w:r w:rsidRPr="0048669C">
              <w:rPr>
                <w:rFonts w:ascii="Arial" w:hAnsi="Arial" w:cs="Arial"/>
              </w:rPr>
              <w:t xml:space="preserve">Nota: Nel caso in cui il lavoro straordinario è necessario al fine di soddisfare la domanda a breve termine dei clienti, la società </w:t>
            </w:r>
            <w:r w:rsidR="006A00C2" w:rsidRPr="0048669C">
              <w:rPr>
                <w:rFonts w:ascii="Arial" w:hAnsi="Arial" w:cs="Arial"/>
              </w:rPr>
              <w:t>può richiedere lavoro straordinario esclusivamente nel rispetto di entrambe le condizioni</w:t>
            </w:r>
            <w:r w:rsidR="008A6CCC">
              <w:rPr>
                <w:rFonts w:ascii="Arial" w:hAnsi="Arial" w:cs="Arial"/>
              </w:rPr>
              <w:t>:</w:t>
            </w:r>
          </w:p>
          <w:p w14:paraId="43350BDC" w14:textId="77777777" w:rsidR="004365E9" w:rsidRPr="0048669C" w:rsidRDefault="004365E9" w:rsidP="004365E9">
            <w:pPr>
              <w:pStyle w:val="Paragrafoelenco"/>
              <w:spacing w:line="360" w:lineRule="auto"/>
              <w:ind w:left="593" w:right="707"/>
              <w:rPr>
                <w:rFonts w:ascii="Arial" w:hAnsi="Arial" w:cs="Arial"/>
              </w:rPr>
            </w:pPr>
          </w:p>
          <w:p w14:paraId="6EA1E2F3" w14:textId="0B21E57E" w:rsidR="00721CA3" w:rsidRPr="0048669C" w:rsidRDefault="00721CA3" w:rsidP="00721CA3">
            <w:pPr>
              <w:pStyle w:val="Paragrafoelenco"/>
              <w:numPr>
                <w:ilvl w:val="1"/>
                <w:numId w:val="32"/>
              </w:numPr>
              <w:spacing w:line="360" w:lineRule="auto"/>
              <w:ind w:right="707"/>
              <w:rPr>
                <w:rFonts w:ascii="Arial" w:hAnsi="Arial" w:cs="Arial"/>
              </w:rPr>
            </w:pPr>
            <w:r w:rsidRPr="0048669C">
              <w:rPr>
                <w:rFonts w:ascii="Arial" w:hAnsi="Arial" w:cs="Arial"/>
              </w:rPr>
              <w:t>Le modalità di lavoro straordinario sono in linea con il contratto collettivo</w:t>
            </w:r>
          </w:p>
          <w:p w14:paraId="538C76EB" w14:textId="0461FEBF" w:rsidR="00721CA3" w:rsidRPr="0048669C" w:rsidRDefault="00721CA3" w:rsidP="00721CA3">
            <w:pPr>
              <w:pStyle w:val="Paragrafoelenco"/>
              <w:numPr>
                <w:ilvl w:val="1"/>
                <w:numId w:val="32"/>
              </w:numPr>
              <w:spacing w:line="360" w:lineRule="auto"/>
              <w:ind w:right="707"/>
              <w:rPr>
                <w:rFonts w:ascii="Arial" w:hAnsi="Arial" w:cs="Arial"/>
              </w:rPr>
            </w:pPr>
            <w:r w:rsidRPr="0048669C">
              <w:rPr>
                <w:rFonts w:ascii="Arial" w:hAnsi="Arial" w:cs="Arial"/>
              </w:rPr>
              <w:t xml:space="preserve">Un contratto collettivo liberamente negoziato </w:t>
            </w:r>
            <w:r w:rsidR="006A00C2" w:rsidRPr="0048669C">
              <w:rPr>
                <w:rFonts w:ascii="Arial" w:hAnsi="Arial" w:cs="Arial"/>
              </w:rPr>
              <w:t>con le organizzazioni di lavoratori che rappresentano una parte significativa di tutta la forza lavoro</w:t>
            </w:r>
          </w:p>
          <w:p w14:paraId="053EBB5F" w14:textId="77777777" w:rsidR="006A00C2" w:rsidRPr="0048669C" w:rsidRDefault="006A00C2" w:rsidP="006A00C2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</w:p>
          <w:p w14:paraId="52E74EFB" w14:textId="2E246011" w:rsidR="002406CF" w:rsidRDefault="006A00C2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721A">
              <w:rPr>
                <w:rFonts w:ascii="Arial" w:hAnsi="Arial" w:cs="Arial"/>
              </w:rPr>
              <w:t>Il personale che svolge lavoro straordinario è pa</w:t>
            </w:r>
            <w:r w:rsidR="004365E9" w:rsidRPr="007B721A">
              <w:rPr>
                <w:rFonts w:ascii="Arial" w:hAnsi="Arial" w:cs="Arial"/>
              </w:rPr>
              <w:t>g</w:t>
            </w:r>
            <w:r w:rsidRPr="007B721A">
              <w:rPr>
                <w:rFonts w:ascii="Arial" w:hAnsi="Arial" w:cs="Arial"/>
              </w:rPr>
              <w:t xml:space="preserve">ato </w:t>
            </w:r>
            <w:r w:rsidR="007B721A" w:rsidRPr="007B721A">
              <w:rPr>
                <w:rFonts w:ascii="Arial" w:hAnsi="Arial" w:cs="Arial"/>
              </w:rPr>
              <w:t>con una maggiorazione stabilita nel CCNL</w:t>
            </w:r>
          </w:p>
          <w:p w14:paraId="08534FF3" w14:textId="77777777" w:rsid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3671E23" w14:textId="77777777" w:rsid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F55DFC7" w14:textId="77777777" w:rsid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CD0E391" w14:textId="77777777" w:rsid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781DAD7" w14:textId="77777777" w:rsid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3EB2D5C" w14:textId="77777777" w:rsid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278BE1D" w14:textId="77777777" w:rsid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02810FB" w14:textId="77777777" w:rsid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BFE521C" w14:textId="77777777" w:rsid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71056DE" w14:textId="77777777" w:rsid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69DB07D" w14:textId="77777777" w:rsid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4E7FD57" w14:textId="77777777" w:rsidR="002406CF" w:rsidRDefault="002406CF" w:rsidP="002406CF">
            <w:pPr>
              <w:spacing w:line="360" w:lineRule="auto"/>
              <w:ind w:left="233" w:right="70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499FDDF" w14:textId="577890B8" w:rsidR="002406CF" w:rsidRPr="002406CF" w:rsidRDefault="002406CF" w:rsidP="002406CF">
            <w:pPr>
              <w:spacing w:line="360" w:lineRule="auto"/>
              <w:ind w:left="233" w:right="178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2406CF">
              <w:rPr>
                <w:rFonts w:ascii="Arial" w:hAnsi="Arial" w:cs="Arial"/>
                <w:b/>
                <w:bCs/>
                <w:sz w:val="23"/>
                <w:szCs w:val="23"/>
              </w:rPr>
              <w:t>RILEVAZIONE PRESENZA TRAMITE TIMBRATURA ELETTRONICA O REGISTRI DI PRESENZA</w:t>
            </w:r>
          </w:p>
          <w:p w14:paraId="2C20847D" w14:textId="77777777" w:rsidR="002406CF" w:rsidRP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63B75EF" w14:textId="64744092" w:rsidR="00B851EA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406CF">
              <w:rPr>
                <w:rFonts w:ascii="Arial" w:hAnsi="Arial" w:cs="Arial"/>
                <w:sz w:val="24"/>
                <w:szCs w:val="24"/>
              </w:rPr>
              <w:t>All'atto dell'assunz</w:t>
            </w: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2406CF">
              <w:rPr>
                <w:rFonts w:ascii="Arial" w:hAnsi="Arial" w:cs="Arial"/>
                <w:sz w:val="24"/>
                <w:szCs w:val="24"/>
              </w:rPr>
              <w:t xml:space="preserve">one, </w:t>
            </w:r>
            <w:r>
              <w:rPr>
                <w:rFonts w:ascii="Arial" w:hAnsi="Arial" w:cs="Arial"/>
                <w:sz w:val="24"/>
                <w:szCs w:val="24"/>
              </w:rPr>
              <w:t xml:space="preserve">l’ufficio del personale provvedere ad assegnare a ciascun dipendente, indipendentemente dal ruolo e funzioni coperte, </w:t>
            </w:r>
            <w:r w:rsidRPr="002406CF">
              <w:rPr>
                <w:rFonts w:ascii="Arial" w:hAnsi="Arial" w:cs="Arial"/>
                <w:sz w:val="24"/>
                <w:szCs w:val="24"/>
              </w:rPr>
              <w:t xml:space="preserve">un </w:t>
            </w:r>
            <w:r>
              <w:rPr>
                <w:rFonts w:ascii="Arial" w:hAnsi="Arial" w:cs="Arial"/>
                <w:sz w:val="24"/>
                <w:szCs w:val="24"/>
              </w:rPr>
              <w:t>numero di matricola</w:t>
            </w:r>
            <w:r w:rsidRPr="002406CF">
              <w:rPr>
                <w:rFonts w:ascii="Arial" w:hAnsi="Arial" w:cs="Arial"/>
                <w:sz w:val="24"/>
                <w:szCs w:val="24"/>
              </w:rPr>
              <w:t xml:space="preserve"> utile a rilevare la presenza nelle sedi ove è predisposto tramite apposito sistema automatizzato.</w:t>
            </w:r>
            <w:r>
              <w:rPr>
                <w:rFonts w:ascii="Arial" w:hAnsi="Arial" w:cs="Arial"/>
                <w:sz w:val="24"/>
                <w:szCs w:val="24"/>
              </w:rPr>
              <w:t xml:space="preserve"> In caso di indisponibilità di quest’ultimo (per guasto od eventi similari) viene impiegato il </w:t>
            </w:r>
            <w:r w:rsidRPr="00B851EA">
              <w:rPr>
                <w:rFonts w:ascii="Arial" w:hAnsi="Arial" w:cs="Arial"/>
                <w:b/>
                <w:bCs/>
                <w:sz w:val="24"/>
                <w:szCs w:val="24"/>
              </w:rPr>
              <w:t>registro delle presenze MOD</w:t>
            </w:r>
            <w:r w:rsidR="003509B2" w:rsidRPr="00B851EA">
              <w:rPr>
                <w:rFonts w:ascii="Arial" w:hAnsi="Arial" w:cs="Arial"/>
                <w:b/>
                <w:bCs/>
                <w:sz w:val="24"/>
                <w:szCs w:val="24"/>
              </w:rPr>
              <w:t>-700-01</w:t>
            </w:r>
            <w:r w:rsidR="000A1582">
              <w:rPr>
                <w:rFonts w:ascii="Arial" w:hAnsi="Arial" w:cs="Arial"/>
                <w:sz w:val="24"/>
                <w:szCs w:val="24"/>
              </w:rPr>
              <w:t xml:space="preserve"> in cui  ciascun dipendente è tenuto ad apporre gli orari di ingresso e di uscita e la relativa firma</w:t>
            </w:r>
            <w:r w:rsidR="003509B2">
              <w:rPr>
                <w:rFonts w:ascii="Arial" w:hAnsi="Arial" w:cs="Arial"/>
                <w:sz w:val="24"/>
                <w:szCs w:val="24"/>
              </w:rPr>
              <w:t xml:space="preserve"> sia all’inizio </w:t>
            </w:r>
            <w:r w:rsidR="00B851EA" w:rsidRPr="007B721A">
              <w:rPr>
                <w:rFonts w:ascii="Arial" w:hAnsi="Arial" w:cs="Arial"/>
                <w:sz w:val="24"/>
                <w:szCs w:val="24"/>
              </w:rPr>
              <w:t>che</w:t>
            </w:r>
            <w:r w:rsidR="003509B2" w:rsidRPr="007B721A">
              <w:rPr>
                <w:rFonts w:ascii="Arial" w:hAnsi="Arial" w:cs="Arial"/>
                <w:sz w:val="24"/>
                <w:szCs w:val="24"/>
              </w:rPr>
              <w:t xml:space="preserve"> al termine della giornata lavorativa </w:t>
            </w:r>
            <w:r w:rsidR="00B851EA" w:rsidRPr="007B721A">
              <w:rPr>
                <w:rFonts w:ascii="Arial" w:hAnsi="Arial" w:cs="Arial"/>
                <w:sz w:val="24"/>
                <w:szCs w:val="24"/>
              </w:rPr>
              <w:t>così pure</w:t>
            </w:r>
            <w:r w:rsidR="003509B2" w:rsidRPr="007B721A">
              <w:rPr>
                <w:rFonts w:ascii="Arial" w:hAnsi="Arial" w:cs="Arial"/>
                <w:sz w:val="24"/>
                <w:szCs w:val="24"/>
              </w:rPr>
              <w:t xml:space="preserve"> nell’orario </w:t>
            </w:r>
            <w:r w:rsidR="003509B2">
              <w:rPr>
                <w:rFonts w:ascii="Arial" w:hAnsi="Arial" w:cs="Arial"/>
                <w:sz w:val="24"/>
                <w:szCs w:val="24"/>
              </w:rPr>
              <w:t>di intervallo dal lavoro</w:t>
            </w:r>
            <w:r w:rsidR="00B851E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303C5EC" w14:textId="77777777" w:rsidR="00524A53" w:rsidRDefault="00524A53" w:rsidP="002406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6876CA0" w14:textId="6B2F5CB0" w:rsidR="002406CF" w:rsidRPr="002406CF" w:rsidRDefault="007B721A" w:rsidP="002406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Lo stesso comportamento deve essere tenuto qualora il dipendente </w:t>
            </w:r>
            <w:r w:rsidR="00524A53">
              <w:rPr>
                <w:rFonts w:ascii="Arial" w:hAnsi="Arial" w:cs="Arial"/>
                <w:sz w:val="24"/>
                <w:szCs w:val="24"/>
              </w:rPr>
              <w:t>è autorizzato ad effettuare lavoro straordinario</w:t>
            </w:r>
            <w:r w:rsidR="00E21E43">
              <w:rPr>
                <w:rFonts w:ascii="Arial" w:hAnsi="Arial" w:cs="Arial"/>
                <w:sz w:val="24"/>
                <w:szCs w:val="24"/>
              </w:rPr>
              <w:t>.</w:t>
            </w:r>
            <w:r w:rsidR="00B851E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45F1F53" w14:textId="77777777" w:rsidR="002406CF" w:rsidRP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132BCFE" w14:textId="77777777" w:rsidR="002406CF" w:rsidRP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406CF">
              <w:rPr>
                <w:rFonts w:ascii="Arial" w:hAnsi="Arial" w:cs="Arial"/>
                <w:sz w:val="24"/>
                <w:szCs w:val="24"/>
              </w:rPr>
              <w:t>Il responsabile del reparto verifica che la registrazione sia avvenuta regolarmente.</w:t>
            </w:r>
          </w:p>
          <w:p w14:paraId="22892EFF" w14:textId="77777777" w:rsidR="002406CF" w:rsidRP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3DCB47F" w14:textId="23BA9218" w:rsidR="002406CF" w:rsidRP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406CF">
              <w:rPr>
                <w:rFonts w:ascii="Arial" w:hAnsi="Arial" w:cs="Arial"/>
                <w:sz w:val="24"/>
                <w:szCs w:val="24"/>
              </w:rPr>
              <w:t xml:space="preserve">In caso di mancata registrazione, ai fini del riconoscimento della prestazione lavorativa, </w:t>
            </w:r>
            <w:r w:rsidR="00E501BF">
              <w:rPr>
                <w:rFonts w:ascii="Arial" w:hAnsi="Arial" w:cs="Arial"/>
                <w:sz w:val="24"/>
                <w:szCs w:val="24"/>
              </w:rPr>
              <w:t>dovuta ad assenza</w:t>
            </w:r>
            <w:r w:rsidR="00FE1BFB">
              <w:rPr>
                <w:rFonts w:ascii="Arial" w:hAnsi="Arial" w:cs="Arial"/>
                <w:sz w:val="24"/>
                <w:szCs w:val="24"/>
              </w:rPr>
              <w:t>,</w:t>
            </w:r>
            <w:r w:rsidR="00E501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406CF">
              <w:rPr>
                <w:rFonts w:ascii="Arial" w:hAnsi="Arial" w:cs="Arial"/>
                <w:sz w:val="24"/>
                <w:szCs w:val="24"/>
              </w:rPr>
              <w:t>il dipendente invia entro 24 ore una e-mail all'ufficio del personale ed i</w:t>
            </w:r>
            <w:r w:rsidR="000A1582">
              <w:rPr>
                <w:rFonts w:ascii="Arial" w:hAnsi="Arial" w:cs="Arial"/>
                <w:sz w:val="24"/>
                <w:szCs w:val="24"/>
              </w:rPr>
              <w:t>n</w:t>
            </w:r>
            <w:r w:rsidRPr="002406CF">
              <w:rPr>
                <w:rFonts w:ascii="Arial" w:hAnsi="Arial" w:cs="Arial"/>
                <w:sz w:val="24"/>
                <w:szCs w:val="24"/>
              </w:rPr>
              <w:t xml:space="preserve"> copia al responsabile di settore.</w:t>
            </w:r>
          </w:p>
          <w:p w14:paraId="45052708" w14:textId="77777777" w:rsidR="002406CF" w:rsidRP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F9312A8" w14:textId="23EB890A" w:rsidR="002406CF" w:rsidRDefault="002406CF" w:rsidP="002406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406CF">
              <w:rPr>
                <w:rFonts w:ascii="Arial" w:hAnsi="Arial" w:cs="Arial"/>
                <w:sz w:val="24"/>
                <w:szCs w:val="24"/>
              </w:rPr>
              <w:t xml:space="preserve">Il personale apicale, non soggetto alla limitazione dell'orario di lavoro, è tenuto </w:t>
            </w:r>
            <w:r w:rsidR="000A1582">
              <w:rPr>
                <w:rFonts w:ascii="Arial" w:hAnsi="Arial" w:cs="Arial"/>
                <w:sz w:val="24"/>
                <w:szCs w:val="24"/>
              </w:rPr>
              <w:t>alle</w:t>
            </w:r>
            <w:r w:rsidRPr="002406CF">
              <w:rPr>
                <w:rFonts w:ascii="Arial" w:hAnsi="Arial" w:cs="Arial"/>
                <w:sz w:val="24"/>
                <w:szCs w:val="24"/>
              </w:rPr>
              <w:t xml:space="preserve"> rilevazioni di entrata di uscita </w:t>
            </w:r>
            <w:r w:rsidR="000A1582">
              <w:rPr>
                <w:rFonts w:ascii="Arial" w:hAnsi="Arial" w:cs="Arial"/>
                <w:sz w:val="24"/>
                <w:szCs w:val="24"/>
              </w:rPr>
              <w:t xml:space="preserve">solo </w:t>
            </w:r>
            <w:r w:rsidRPr="002406CF">
              <w:rPr>
                <w:rFonts w:ascii="Arial" w:hAnsi="Arial" w:cs="Arial"/>
                <w:sz w:val="24"/>
                <w:szCs w:val="24"/>
              </w:rPr>
              <w:t>per ragioni di sicurezza interna</w:t>
            </w:r>
            <w:r w:rsidR="000A158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DF4FA35" w14:textId="5A2F9839" w:rsidR="00C703A7" w:rsidRDefault="00C703A7" w:rsidP="002406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EEF9BCB" w14:textId="39D0447F" w:rsidR="00C703A7" w:rsidRDefault="00C703A7" w:rsidP="002406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documentazione relativa alla rilevazione delle presenze fornisce le informazioni circa eventuali ritardi e permessi pertanto viene consegnata all’ufficio del personale ed utilizzata per l’invio al consulente dedicato che elabora le buste paga.</w:t>
            </w:r>
          </w:p>
          <w:p w14:paraId="05E0A1E5" w14:textId="15AF74EF" w:rsidR="00C703A7" w:rsidRDefault="00C703A7" w:rsidP="002406C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A71A92F" w14:textId="77777777" w:rsidR="00524A53" w:rsidRDefault="00524A53" w:rsidP="00C703A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C130759" w14:textId="77777777" w:rsidR="00524A53" w:rsidRDefault="00524A53" w:rsidP="00C703A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795CFEF" w14:textId="77777777" w:rsidR="00524A53" w:rsidRDefault="00524A53" w:rsidP="00C703A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97BFB4A" w14:textId="77777777" w:rsidR="00524A53" w:rsidRDefault="00524A53" w:rsidP="00C703A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EC5FD87" w14:textId="77777777" w:rsidR="00524A53" w:rsidRDefault="00524A53" w:rsidP="00C703A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0211221" w14:textId="146416A9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3A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RITARDI E RECUPERI </w:t>
            </w:r>
          </w:p>
          <w:p w14:paraId="1FC15F92" w14:textId="77777777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87C26E0" w14:textId="77777777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C703A7">
              <w:rPr>
                <w:rFonts w:ascii="Arial" w:hAnsi="Arial" w:cs="Arial"/>
                <w:sz w:val="24"/>
                <w:szCs w:val="24"/>
              </w:rPr>
              <w:t>In caso di ritardo oltre i 30' verranno trattenute quote di retribuzione a gruppi di 30 minuti.</w:t>
            </w:r>
          </w:p>
          <w:p w14:paraId="5A7E4319" w14:textId="77777777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C703A7">
              <w:rPr>
                <w:rFonts w:ascii="Arial" w:hAnsi="Arial" w:cs="Arial"/>
                <w:sz w:val="24"/>
                <w:szCs w:val="24"/>
              </w:rPr>
              <w:t>Il recupero del ritardo è ammesso solo qualora questo abbia carattere eccezionale.</w:t>
            </w:r>
          </w:p>
          <w:p w14:paraId="0725A4C8" w14:textId="7334F2FE" w:rsid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C703A7">
              <w:rPr>
                <w:rFonts w:ascii="Arial" w:hAnsi="Arial" w:cs="Arial"/>
                <w:sz w:val="24"/>
                <w:szCs w:val="24"/>
              </w:rPr>
              <w:t>Il recupero deve essere comunque autorizzato dal responsabile di settore.</w:t>
            </w:r>
          </w:p>
          <w:p w14:paraId="790FC67F" w14:textId="6D3EF0CB" w:rsid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2A882ED" w14:textId="35B37638" w:rsid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2144929" w14:textId="7A482E70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3A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FERIE E PERMESSI </w:t>
            </w:r>
          </w:p>
          <w:p w14:paraId="4F476FF4" w14:textId="77777777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29EB71D" w14:textId="00DF70BB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C703A7">
              <w:rPr>
                <w:rFonts w:ascii="Arial" w:hAnsi="Arial" w:cs="Arial"/>
                <w:sz w:val="24"/>
                <w:szCs w:val="24"/>
              </w:rPr>
              <w:t>La richiesta di ferie o permesso va comunicata alla Direzione.</w:t>
            </w:r>
          </w:p>
          <w:p w14:paraId="199933C5" w14:textId="77777777" w:rsidR="00FE1BFB" w:rsidRDefault="00FE1BFB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714730C" w14:textId="18429D11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C703A7">
              <w:rPr>
                <w:rFonts w:ascii="Arial" w:hAnsi="Arial" w:cs="Arial"/>
                <w:sz w:val="24"/>
                <w:szCs w:val="24"/>
              </w:rPr>
              <w:t>L'organizzazione stabilisce</w:t>
            </w:r>
            <w:r w:rsidR="00FE1BFB">
              <w:rPr>
                <w:rFonts w:ascii="Arial" w:hAnsi="Arial" w:cs="Arial"/>
                <w:sz w:val="24"/>
                <w:szCs w:val="24"/>
              </w:rPr>
              <w:t xml:space="preserve"> – anno per anno -</w:t>
            </w:r>
            <w:r w:rsidRPr="00C703A7">
              <w:rPr>
                <w:rFonts w:ascii="Arial" w:hAnsi="Arial" w:cs="Arial"/>
                <w:sz w:val="24"/>
                <w:szCs w:val="24"/>
              </w:rPr>
              <w:t xml:space="preserve"> i periodi di chiusura aziendale che </w:t>
            </w:r>
            <w:r w:rsidR="00FE1BFB">
              <w:rPr>
                <w:rFonts w:ascii="Arial" w:hAnsi="Arial" w:cs="Arial"/>
                <w:sz w:val="24"/>
                <w:szCs w:val="24"/>
              </w:rPr>
              <w:t>vengono</w:t>
            </w:r>
            <w:r w:rsidRPr="00C703A7">
              <w:rPr>
                <w:rFonts w:ascii="Arial" w:hAnsi="Arial" w:cs="Arial"/>
                <w:sz w:val="24"/>
                <w:szCs w:val="24"/>
              </w:rPr>
              <w:t xml:space="preserve"> comunica</w:t>
            </w:r>
            <w:r w:rsidR="00FE1BFB">
              <w:rPr>
                <w:rFonts w:ascii="Arial" w:hAnsi="Arial" w:cs="Arial"/>
                <w:sz w:val="24"/>
                <w:szCs w:val="24"/>
              </w:rPr>
              <w:t>ti</w:t>
            </w:r>
            <w:r w:rsidRPr="00C703A7">
              <w:rPr>
                <w:rFonts w:ascii="Arial" w:hAnsi="Arial" w:cs="Arial"/>
                <w:sz w:val="24"/>
                <w:szCs w:val="24"/>
              </w:rPr>
              <w:t xml:space="preserve"> a tutti i dipendenti. Nei detti periodi - pertanto - non è necessario presentare alcuna richiesta di ferie.</w:t>
            </w:r>
          </w:p>
          <w:p w14:paraId="168E7944" w14:textId="77777777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B982C7D" w14:textId="2248FFE7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C703A7">
              <w:rPr>
                <w:rFonts w:ascii="Arial" w:hAnsi="Arial" w:cs="Arial"/>
                <w:sz w:val="24"/>
                <w:szCs w:val="24"/>
              </w:rPr>
              <w:t>Nel caso di richiesta individuale di ferie o permessi retribuiti, il metodo di decurtazione delle ferie maturate terrà conto d</w:t>
            </w:r>
            <w:r>
              <w:rPr>
                <w:rFonts w:ascii="Arial" w:hAnsi="Arial" w:cs="Arial"/>
                <w:sz w:val="24"/>
                <w:szCs w:val="24"/>
              </w:rPr>
              <w:t>elle f</w:t>
            </w:r>
            <w:r w:rsidRPr="00C703A7">
              <w:rPr>
                <w:rFonts w:ascii="Arial" w:hAnsi="Arial" w:cs="Arial"/>
                <w:sz w:val="24"/>
                <w:szCs w:val="24"/>
              </w:rPr>
              <w:t>erie residue maturate negli anni precedenti e nell'anno in corso</w:t>
            </w:r>
            <w:r>
              <w:rPr>
                <w:rFonts w:ascii="Arial" w:hAnsi="Arial" w:cs="Arial"/>
                <w:sz w:val="24"/>
                <w:szCs w:val="24"/>
              </w:rPr>
              <w:t xml:space="preserve"> e di eventuali </w:t>
            </w:r>
            <w:r w:rsidRPr="00C703A7">
              <w:rPr>
                <w:rFonts w:ascii="Arial" w:hAnsi="Arial" w:cs="Arial"/>
                <w:sz w:val="24"/>
                <w:szCs w:val="24"/>
              </w:rPr>
              <w:t>permessi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7EF68F0" w14:textId="77777777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6999B7F" w14:textId="1000A41E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C703A7">
              <w:rPr>
                <w:rFonts w:ascii="Arial" w:hAnsi="Arial" w:cs="Arial"/>
                <w:sz w:val="24"/>
                <w:szCs w:val="24"/>
              </w:rPr>
              <w:t xml:space="preserve">Il mancato godimento del periodo minimo di </w:t>
            </w:r>
            <w:r w:rsidR="00FE1BFB">
              <w:rPr>
                <w:rFonts w:ascii="Arial" w:hAnsi="Arial" w:cs="Arial"/>
                <w:sz w:val="24"/>
                <w:szCs w:val="24"/>
              </w:rPr>
              <w:t>quattro</w:t>
            </w:r>
            <w:r w:rsidRPr="00C703A7">
              <w:rPr>
                <w:rFonts w:ascii="Arial" w:hAnsi="Arial" w:cs="Arial"/>
                <w:sz w:val="24"/>
                <w:szCs w:val="24"/>
              </w:rPr>
              <w:t xml:space="preserve"> settimane di ferie annuali non viene in alcun caso sostituito della corresponsione della relativa indennità, salvo che in caso di risoluzione del rapporto di lavoro.</w:t>
            </w:r>
          </w:p>
          <w:p w14:paraId="2DEF4EF3" w14:textId="77777777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0B484C3" w14:textId="3ED8673E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C703A7">
              <w:rPr>
                <w:rFonts w:ascii="Arial" w:hAnsi="Arial" w:cs="Arial"/>
                <w:sz w:val="24"/>
                <w:szCs w:val="24"/>
              </w:rPr>
              <w:t>I dipendenti della nostra azienda possono beneficiare di permessi retribuiti e congedi di maternità come dalle vigenti normative italiane</w:t>
            </w:r>
            <w:r w:rsidR="00FE1BFB">
              <w:rPr>
                <w:rFonts w:ascii="Arial" w:hAnsi="Arial" w:cs="Arial"/>
                <w:sz w:val="24"/>
                <w:szCs w:val="24"/>
              </w:rPr>
              <w:t xml:space="preserve"> (come dopo dettagliato in questa procedura).</w:t>
            </w:r>
          </w:p>
          <w:p w14:paraId="3856076E" w14:textId="77777777" w:rsidR="00C703A7" w:rsidRPr="00C703A7" w:rsidRDefault="00C703A7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0CB1E0E" w14:textId="55BEBA8B" w:rsidR="00C703A7" w:rsidRDefault="00264225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Tutti i nostri</w:t>
            </w:r>
            <w:r w:rsidR="00C703A7" w:rsidRPr="00C703A7">
              <w:rPr>
                <w:rFonts w:ascii="Arial" w:hAnsi="Arial" w:cs="Arial"/>
                <w:sz w:val="24"/>
                <w:szCs w:val="24"/>
              </w:rPr>
              <w:t xml:space="preserve"> dipendenti sono assicurati secondo le vigenti normative e possono godere di retribuzioni anche per i giorni di malattia secondo le disposizioni del relativo contratto collettivo di lavoro.</w:t>
            </w:r>
          </w:p>
          <w:p w14:paraId="11073A1F" w14:textId="5D4D5FA6" w:rsidR="00264225" w:rsidRDefault="00264225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C5B3978" w14:textId="52B8AC73" w:rsidR="00264225" w:rsidRDefault="00264225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1173170" w14:textId="21D0846F" w:rsidR="00264225" w:rsidRDefault="00264225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7755BC8" w14:textId="4C4EF01B" w:rsidR="00264225" w:rsidRDefault="00264225" w:rsidP="00C703A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4999894" w14:textId="760BFDD5" w:rsidR="00264225" w:rsidRP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b/>
                <w:bCs/>
                <w:sz w:val="24"/>
                <w:szCs w:val="24"/>
              </w:rPr>
              <w:t>PREMESSI BREVI</w:t>
            </w:r>
            <w:r w:rsidRPr="0026422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37F11F9" w14:textId="77777777" w:rsidR="00264225" w:rsidRP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CE15DBE" w14:textId="7D4D75AD" w:rsidR="00264225" w:rsidRP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sz w:val="24"/>
                <w:szCs w:val="24"/>
              </w:rPr>
              <w:t xml:space="preserve">I permessi inferiori ad un'ora, se preventivamente richiesti al Responsabile diretto, potranno essere concessi al dipendente senza ulteriore comunicazione all'Ufficio </w:t>
            </w:r>
            <w:r w:rsidR="00FE1BFB">
              <w:rPr>
                <w:rFonts w:ascii="Arial" w:hAnsi="Arial" w:cs="Arial"/>
                <w:sz w:val="24"/>
                <w:szCs w:val="24"/>
              </w:rPr>
              <w:t>del Personale</w:t>
            </w:r>
            <w:r w:rsidRPr="00264225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6F4D2389" w14:textId="77777777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B85A692" w14:textId="2E04CEA1" w:rsidR="00264225" w:rsidRDefault="00264225" w:rsidP="00FE1BFB">
            <w:pPr>
              <w:spacing w:line="360" w:lineRule="auto"/>
              <w:ind w:left="233" w:right="176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sz w:val="24"/>
                <w:szCs w:val="24"/>
              </w:rPr>
              <w:t xml:space="preserve">Per permessi superiori all'ora si dovrà compilare la relativa </w:t>
            </w:r>
            <w:r w:rsidRPr="00E21E43">
              <w:rPr>
                <w:rFonts w:ascii="Arial" w:hAnsi="Arial" w:cs="Arial"/>
                <w:b/>
                <w:bCs/>
                <w:sz w:val="24"/>
                <w:szCs w:val="24"/>
              </w:rPr>
              <w:t>richiesta</w:t>
            </w:r>
            <w:r w:rsidR="00E21E43" w:rsidRPr="00E21E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di permesso</w:t>
            </w:r>
            <w:r w:rsidRPr="00E21E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MOD-</w:t>
            </w:r>
            <w:r w:rsidR="00FE1BFB" w:rsidRPr="00E21E43">
              <w:rPr>
                <w:rFonts w:ascii="Arial" w:hAnsi="Arial" w:cs="Arial"/>
                <w:b/>
                <w:bCs/>
                <w:sz w:val="24"/>
                <w:szCs w:val="24"/>
              </w:rPr>
              <w:t>700-02</w:t>
            </w:r>
            <w:r w:rsidRPr="00264225">
              <w:rPr>
                <w:rFonts w:ascii="Arial" w:hAnsi="Arial" w:cs="Arial"/>
                <w:sz w:val="24"/>
                <w:szCs w:val="24"/>
              </w:rPr>
              <w:t xml:space="preserve"> normalmente relativa a gruppi di 4 o di 8 ore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5323472" w14:textId="77777777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59393F0" w14:textId="77777777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990C625" w14:textId="7F0FBC0F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4225">
              <w:rPr>
                <w:rFonts w:ascii="Arial" w:hAnsi="Arial" w:cs="Arial"/>
                <w:b/>
                <w:bCs/>
                <w:sz w:val="24"/>
                <w:szCs w:val="24"/>
              </w:rPr>
              <w:t>PERMESSI STRAORDINARI RETRIBUITI</w:t>
            </w:r>
          </w:p>
          <w:p w14:paraId="19AE7720" w14:textId="77777777" w:rsidR="00264225" w:rsidRP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20E4187" w14:textId="77777777" w:rsidR="00264225" w:rsidRP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sz w:val="24"/>
                <w:szCs w:val="24"/>
              </w:rPr>
              <w:t xml:space="preserve">Per quanto concerne la regolamentazione dei permessi retribuiti per particolari condizioni soggettive, si rimanda alle vigenti leggi e al CCNL. </w:t>
            </w:r>
          </w:p>
          <w:p w14:paraId="4A3907D3" w14:textId="77777777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7F4817A" w14:textId="19CE0C03" w:rsidR="00264225" w:rsidRP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sz w:val="24"/>
                <w:szCs w:val="24"/>
              </w:rPr>
              <w:t xml:space="preserve">Tali permessi fanno riferimento ad assenze </w:t>
            </w:r>
            <w:r>
              <w:rPr>
                <w:rFonts w:ascii="Arial" w:hAnsi="Arial" w:cs="Arial"/>
                <w:sz w:val="24"/>
                <w:szCs w:val="24"/>
              </w:rPr>
              <w:t xml:space="preserve">particolari come ad esempio </w:t>
            </w:r>
            <w:r w:rsidRPr="00264225">
              <w:rPr>
                <w:rFonts w:ascii="Arial" w:hAnsi="Arial" w:cs="Arial"/>
                <w:sz w:val="24"/>
                <w:szCs w:val="24"/>
              </w:rPr>
              <w:t xml:space="preserve">cariche elettorali, donazione di sangue, studio, matrimonio, sindacali, congedi parentali, etc. </w:t>
            </w:r>
          </w:p>
          <w:p w14:paraId="381F8720" w14:textId="77777777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B5E1D98" w14:textId="1606437E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sz w:val="24"/>
                <w:szCs w:val="24"/>
              </w:rPr>
              <w:t xml:space="preserve">Per quanto non espressamente indicato si rimanda </w:t>
            </w:r>
            <w:r>
              <w:rPr>
                <w:rFonts w:ascii="Arial" w:hAnsi="Arial" w:cs="Arial"/>
                <w:sz w:val="24"/>
                <w:szCs w:val="24"/>
              </w:rPr>
              <w:t xml:space="preserve">al </w:t>
            </w:r>
            <w:r w:rsidRPr="00264225">
              <w:rPr>
                <w:rFonts w:ascii="Arial" w:hAnsi="Arial" w:cs="Arial"/>
                <w:sz w:val="24"/>
                <w:szCs w:val="24"/>
              </w:rPr>
              <w:t>CCNL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95801E8" w14:textId="620F171A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47193E0" w14:textId="77777777" w:rsidR="00E21E43" w:rsidRPr="00264225" w:rsidRDefault="00E21E43" w:rsidP="00E21E4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Pr="00264225">
              <w:rPr>
                <w:rFonts w:ascii="Arial" w:hAnsi="Arial" w:cs="Arial"/>
                <w:sz w:val="24"/>
                <w:szCs w:val="24"/>
              </w:rPr>
              <w:t>e ore richieste ve</w:t>
            </w:r>
            <w:r>
              <w:rPr>
                <w:rFonts w:ascii="Arial" w:hAnsi="Arial" w:cs="Arial"/>
                <w:sz w:val="24"/>
                <w:szCs w:val="24"/>
              </w:rPr>
              <w:t>ngono</w:t>
            </w:r>
            <w:r w:rsidRPr="00264225">
              <w:rPr>
                <w:rFonts w:ascii="Arial" w:hAnsi="Arial" w:cs="Arial"/>
                <w:sz w:val="24"/>
                <w:szCs w:val="24"/>
              </w:rPr>
              <w:t xml:space="preserve"> detratte dal monte ore di permessi retribuiti disponibile. </w:t>
            </w:r>
          </w:p>
          <w:p w14:paraId="77F61CD4" w14:textId="37BCEFCC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6482579" w14:textId="78D26DEB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BCFBDD8" w14:textId="2BB2C97B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4E84E80" w14:textId="5F183DAB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002B9AA" w14:textId="439981DA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31772E4" w14:textId="659F87D7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42B3C6A" w14:textId="79B98B44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E20AAF5" w14:textId="264B7191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750851E" w14:textId="270FA7A4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E9F0CF5" w14:textId="56C0C654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C856E9D" w14:textId="65F15EAA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7C99398" w14:textId="77777777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9B982F8" w14:textId="3DA77A8A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MALATTIE </w:t>
            </w:r>
          </w:p>
          <w:p w14:paraId="5D14E476" w14:textId="77777777" w:rsidR="00264225" w:rsidRP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5A339A5" w14:textId="01A01EF8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sz w:val="24"/>
                <w:szCs w:val="24"/>
              </w:rPr>
              <w:t xml:space="preserve">In caso di assenza per malattia o per infortunio avvenuto non in occasione di lavoro il dipendente all'inizio dell'orario lavorativo del giorno stesso di assenza deve comunicare la propria </w:t>
            </w:r>
            <w:r w:rsidR="00FE1BFB">
              <w:rPr>
                <w:rFonts w:ascii="Arial" w:hAnsi="Arial" w:cs="Arial"/>
                <w:sz w:val="24"/>
                <w:szCs w:val="24"/>
              </w:rPr>
              <w:t>indisponibilità</w:t>
            </w:r>
            <w:r w:rsidRPr="00264225">
              <w:rPr>
                <w:rFonts w:ascii="Arial" w:hAnsi="Arial" w:cs="Arial"/>
                <w:sz w:val="24"/>
                <w:szCs w:val="24"/>
              </w:rPr>
              <w:t xml:space="preserve"> al superiore diretto, o in sua assenza al sostituto preposto qualunque sia la durata prevista del</w:t>
            </w: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Pr="00264225">
              <w:rPr>
                <w:rFonts w:ascii="Arial" w:hAnsi="Arial" w:cs="Arial"/>
                <w:sz w:val="24"/>
                <w:szCs w:val="24"/>
              </w:rPr>
              <w:t>' assenza.</w:t>
            </w:r>
          </w:p>
          <w:p w14:paraId="7CE228BA" w14:textId="13D6E1DB" w:rsidR="00264225" w:rsidRP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B415019" w14:textId="58DE8D5B" w:rsidR="00264225" w:rsidRP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sz w:val="24"/>
                <w:szCs w:val="24"/>
              </w:rPr>
              <w:t xml:space="preserve">Nei medesimi termini, il dipendente, qualora si trovi ad un domicilio diverso da quello abituale comunicato alla nostra </w:t>
            </w:r>
            <w:r w:rsidR="003509B2">
              <w:rPr>
                <w:rFonts w:ascii="Arial" w:hAnsi="Arial" w:cs="Arial"/>
                <w:sz w:val="24"/>
                <w:szCs w:val="24"/>
              </w:rPr>
              <w:t>s</w:t>
            </w:r>
            <w:r w:rsidRPr="00264225">
              <w:rPr>
                <w:rFonts w:ascii="Arial" w:hAnsi="Arial" w:cs="Arial"/>
                <w:sz w:val="24"/>
                <w:szCs w:val="24"/>
              </w:rPr>
              <w:t xml:space="preserve">ocietà, deve altresì comunicare l'indirizzo della </w:t>
            </w:r>
            <w:r w:rsidR="00FE1BFB">
              <w:rPr>
                <w:rFonts w:ascii="Arial" w:hAnsi="Arial" w:cs="Arial"/>
                <w:sz w:val="24"/>
                <w:szCs w:val="24"/>
              </w:rPr>
              <w:t>propria</w:t>
            </w:r>
            <w:r w:rsidRPr="00264225">
              <w:rPr>
                <w:rFonts w:ascii="Arial" w:hAnsi="Arial" w:cs="Arial"/>
                <w:sz w:val="24"/>
                <w:szCs w:val="24"/>
              </w:rPr>
              <w:t xml:space="preserve"> dimora provvisoria. </w:t>
            </w:r>
          </w:p>
          <w:p w14:paraId="4438EC55" w14:textId="77777777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F5D6AEC" w14:textId="2796CBB6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dipendente assente deve</w:t>
            </w:r>
            <w:r w:rsidR="00264225" w:rsidRPr="00264225">
              <w:rPr>
                <w:rFonts w:ascii="Arial" w:hAnsi="Arial" w:cs="Arial"/>
                <w:sz w:val="24"/>
                <w:szCs w:val="24"/>
              </w:rPr>
              <w:t xml:space="preserve"> trasmettere il protocollo d'identificazione del certificato medico alla 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264225" w:rsidRPr="00264225">
              <w:rPr>
                <w:rFonts w:ascii="Arial" w:hAnsi="Arial" w:cs="Arial"/>
                <w:sz w:val="24"/>
                <w:szCs w:val="24"/>
              </w:rPr>
              <w:t xml:space="preserve">ocietà entro </w:t>
            </w:r>
            <w:r w:rsidR="00FE1BFB">
              <w:rPr>
                <w:rFonts w:ascii="Arial" w:hAnsi="Arial" w:cs="Arial"/>
                <w:sz w:val="24"/>
                <w:szCs w:val="24"/>
              </w:rPr>
              <w:t>due</w:t>
            </w:r>
            <w:r w:rsidR="00264225" w:rsidRPr="00264225">
              <w:rPr>
                <w:rFonts w:ascii="Arial" w:hAnsi="Arial" w:cs="Arial"/>
                <w:sz w:val="24"/>
                <w:szCs w:val="24"/>
              </w:rPr>
              <w:t xml:space="preserve"> giorni.</w:t>
            </w:r>
          </w:p>
          <w:p w14:paraId="63AA918B" w14:textId="0DA573F0" w:rsidR="00264225" w:rsidRP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19E5FC2" w14:textId="65D62C2F" w:rsidR="00264225" w:rsidRP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sz w:val="24"/>
                <w:szCs w:val="24"/>
              </w:rPr>
              <w:t>L</w:t>
            </w:r>
            <w:r w:rsidR="003509B2">
              <w:rPr>
                <w:rFonts w:ascii="Arial" w:hAnsi="Arial" w:cs="Arial"/>
                <w:sz w:val="24"/>
                <w:szCs w:val="24"/>
              </w:rPr>
              <w:t>’azienda</w:t>
            </w:r>
            <w:r w:rsidRPr="00264225">
              <w:rPr>
                <w:rFonts w:ascii="Arial" w:hAnsi="Arial" w:cs="Arial"/>
                <w:sz w:val="24"/>
                <w:szCs w:val="24"/>
              </w:rPr>
              <w:t xml:space="preserve"> ha facoltà di controllare lo stato di malattia del collaboratore attraverso visita domiciliare da parte del</w:t>
            </w:r>
            <w:r w:rsidR="00FE1BFB">
              <w:rPr>
                <w:rFonts w:ascii="Arial" w:hAnsi="Arial" w:cs="Arial"/>
                <w:sz w:val="24"/>
                <w:szCs w:val="24"/>
              </w:rPr>
              <w:t>l’</w:t>
            </w:r>
            <w:r w:rsidR="003509B2">
              <w:rPr>
                <w:rFonts w:ascii="Arial" w:hAnsi="Arial" w:cs="Arial"/>
                <w:sz w:val="24"/>
                <w:szCs w:val="24"/>
              </w:rPr>
              <w:t>ASL</w:t>
            </w:r>
            <w:r w:rsidRPr="00264225">
              <w:rPr>
                <w:rFonts w:ascii="Arial" w:hAnsi="Arial" w:cs="Arial"/>
                <w:sz w:val="24"/>
                <w:szCs w:val="24"/>
              </w:rPr>
              <w:t xml:space="preserve"> o INPS. </w:t>
            </w:r>
          </w:p>
          <w:p w14:paraId="7CA00419" w14:textId="77777777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818B03E" w14:textId="643870CC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sz w:val="24"/>
                <w:szCs w:val="24"/>
              </w:rPr>
              <w:t xml:space="preserve">A tal </w:t>
            </w:r>
            <w:r w:rsidR="003509B2" w:rsidRPr="00264225">
              <w:rPr>
                <w:rFonts w:ascii="Arial" w:hAnsi="Arial" w:cs="Arial"/>
                <w:sz w:val="24"/>
                <w:szCs w:val="24"/>
              </w:rPr>
              <w:t>fine</w:t>
            </w:r>
            <w:r w:rsidRPr="00264225">
              <w:rPr>
                <w:rFonts w:ascii="Arial" w:hAnsi="Arial" w:cs="Arial"/>
                <w:sz w:val="24"/>
                <w:szCs w:val="24"/>
              </w:rPr>
              <w:t xml:space="preserve"> il dipendente ammalato deve osservare le fasce orarie di reperibilità presso il proprio domicilio: dalle ore 10.00 alle 12.00 e dalle 17.00 alle ore 19.00 tutti i giorni, domeniche e festivi compresi. </w:t>
            </w:r>
          </w:p>
          <w:p w14:paraId="644C1FB1" w14:textId="77777777" w:rsidR="003509B2" w:rsidRPr="00264225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685D587" w14:textId="2CFFF589" w:rsidR="00264225" w:rsidRDefault="00264225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264225">
              <w:rPr>
                <w:rFonts w:ascii="Arial" w:hAnsi="Arial" w:cs="Arial"/>
                <w:sz w:val="24"/>
                <w:szCs w:val="24"/>
              </w:rPr>
              <w:t>Per quanto non specificato in argomento, si rimanda a quanto previsto dal CCNL</w:t>
            </w:r>
            <w:r w:rsidR="003509B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27B5A4A" w14:textId="631E87A8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54718FE" w14:textId="33967D66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F558394" w14:textId="7EA59037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09A8AD0" w14:textId="33CC18B7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7DD0570" w14:textId="3526752D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F6A10DF" w14:textId="43160677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F02D9B3" w14:textId="6B667307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457CCED" w14:textId="475D83D4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9972CC9" w14:textId="679E13E0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66D780E" w14:textId="20A37858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A4C97D8" w14:textId="77777777" w:rsidR="003509B2" w:rsidRDefault="003509B2" w:rsidP="0026422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3DA31D4" w14:textId="6DFD4B5C" w:rsidR="003509B2" w:rsidRDefault="003509B2" w:rsidP="003509B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3509B2">
              <w:rPr>
                <w:rFonts w:ascii="Arial" w:hAnsi="Arial" w:cs="Arial"/>
                <w:b/>
                <w:bCs/>
                <w:sz w:val="24"/>
                <w:szCs w:val="24"/>
              </w:rPr>
              <w:t>NORME DISCIPLINARI</w:t>
            </w:r>
            <w:r w:rsidRPr="003509B2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940F97E" w14:textId="77777777" w:rsidR="003509B2" w:rsidRPr="003509B2" w:rsidRDefault="003509B2" w:rsidP="003509B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4B65288" w14:textId="77777777" w:rsidR="003509B2" w:rsidRPr="003509B2" w:rsidRDefault="003509B2" w:rsidP="003509B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3509B2">
              <w:rPr>
                <w:rFonts w:ascii="Arial" w:hAnsi="Arial" w:cs="Arial"/>
                <w:sz w:val="24"/>
                <w:szCs w:val="24"/>
              </w:rPr>
              <w:t xml:space="preserve">L'inosservanza dell'orario di lavoro, della procedura di rilevazione delle presenze e delle altre norme contenute o richiamate dalla presente procedura, comporta </w:t>
            </w:r>
            <w:r w:rsidRPr="0005411A">
              <w:rPr>
                <w:rFonts w:ascii="Arial" w:hAnsi="Arial" w:cs="Arial"/>
                <w:b/>
                <w:bCs/>
                <w:sz w:val="24"/>
                <w:szCs w:val="24"/>
              </w:rPr>
              <w:t>l'applicazione</w:t>
            </w:r>
            <w:r w:rsidRPr="003509B2">
              <w:rPr>
                <w:rFonts w:ascii="Arial" w:hAnsi="Arial" w:cs="Arial"/>
                <w:sz w:val="24"/>
                <w:szCs w:val="24"/>
              </w:rPr>
              <w:t xml:space="preserve"> dei </w:t>
            </w:r>
            <w:r w:rsidRPr="003509B2">
              <w:rPr>
                <w:rFonts w:ascii="Arial" w:hAnsi="Arial" w:cs="Arial"/>
                <w:b/>
                <w:bCs/>
                <w:sz w:val="24"/>
                <w:szCs w:val="24"/>
              </w:rPr>
              <w:t>provvedimenti disciplinari</w:t>
            </w:r>
            <w:r w:rsidRPr="003509B2">
              <w:rPr>
                <w:rFonts w:ascii="Arial" w:hAnsi="Arial" w:cs="Arial"/>
                <w:sz w:val="24"/>
                <w:szCs w:val="24"/>
              </w:rPr>
              <w:t xml:space="preserve"> previsti dalla Legge e dal CCNL, in proporzione alla gravità e/o alla recidività della violazione commessa. </w:t>
            </w:r>
          </w:p>
          <w:p w14:paraId="4915C475" w14:textId="77777777" w:rsidR="003509B2" w:rsidRDefault="003509B2" w:rsidP="003509B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E5E3B92" w14:textId="3CB00DFF" w:rsidR="003509B2" w:rsidRDefault="003509B2" w:rsidP="003509B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3509B2">
              <w:rPr>
                <w:rFonts w:ascii="Arial" w:hAnsi="Arial" w:cs="Arial"/>
                <w:sz w:val="24"/>
                <w:szCs w:val="24"/>
              </w:rPr>
              <w:t>Per ogni altro aspetto non regolato dalla presente procedura si rimanda al vigente Contratto Collettivo Nazionale di Lavoro.</w:t>
            </w:r>
          </w:p>
          <w:p w14:paraId="27799014" w14:textId="62EED5F5" w:rsidR="002406CF" w:rsidRPr="00E06C80" w:rsidRDefault="002406CF" w:rsidP="003509B2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ECB2443" w14:textId="140D47F1" w:rsidR="00103BBB" w:rsidRDefault="00103BBB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5C8DA59E" w14:textId="6FA6CCAB" w:rsidR="006034D5" w:rsidRDefault="006034D5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6D06AB89" w14:textId="33EFAADF" w:rsidR="00FE1BFB" w:rsidRDefault="00FE1BFB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625BDD90" w14:textId="77777777" w:rsidR="00FE1BFB" w:rsidRPr="00E06C80" w:rsidRDefault="00FE1BFB" w:rsidP="00FE1BFB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82"/>
      </w:tblGrid>
      <w:tr w:rsidR="00FE1BFB" w:rsidRPr="00E06C80" w14:paraId="02C1DE61" w14:textId="77777777" w:rsidTr="005750AA">
        <w:tc>
          <w:tcPr>
            <w:tcW w:w="11340" w:type="dxa"/>
            <w:shd w:val="clear" w:color="auto" w:fill="808080" w:themeFill="background1" w:themeFillShade="80"/>
          </w:tcPr>
          <w:p w14:paraId="794FBAE5" w14:textId="1709D756" w:rsidR="00FE1BFB" w:rsidRPr="00E06C80" w:rsidRDefault="00FE1BFB" w:rsidP="005750AA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6</w:t>
            </w: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Registro della documentazione</w:t>
            </w:r>
          </w:p>
        </w:tc>
      </w:tr>
      <w:tr w:rsidR="00FE1BFB" w:rsidRPr="00E06C80" w14:paraId="235B65E2" w14:textId="77777777" w:rsidTr="005750AA">
        <w:tc>
          <w:tcPr>
            <w:tcW w:w="11340" w:type="dxa"/>
            <w:shd w:val="clear" w:color="auto" w:fill="F2F2F2" w:themeFill="background1" w:themeFillShade="F2"/>
          </w:tcPr>
          <w:p w14:paraId="627CD407" w14:textId="77777777" w:rsidR="00FE1BFB" w:rsidRPr="00E06C80" w:rsidRDefault="00FE1BFB" w:rsidP="005750AA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156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481"/>
              <w:gridCol w:w="2236"/>
              <w:gridCol w:w="1525"/>
            </w:tblGrid>
            <w:tr w:rsidR="00FE1BFB" w:rsidRPr="00E06C80" w14:paraId="7D4716C3" w14:textId="77777777" w:rsidTr="005750AA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4196B1BB" w14:textId="77777777" w:rsidR="00FE1BFB" w:rsidRPr="00E06C80" w:rsidRDefault="00FE1BFB" w:rsidP="005750AA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481" w:type="dxa"/>
                  <w:shd w:val="clear" w:color="auto" w:fill="595959" w:themeFill="text1" w:themeFillTint="A6"/>
                  <w:vAlign w:val="center"/>
                </w:tcPr>
                <w:p w14:paraId="4D2D1F36" w14:textId="77777777" w:rsidR="00FE1BFB" w:rsidRPr="00E06C80" w:rsidRDefault="00FE1BFB" w:rsidP="005750AA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2236" w:type="dxa"/>
                  <w:shd w:val="clear" w:color="auto" w:fill="595959" w:themeFill="text1" w:themeFillTint="A6"/>
                  <w:vAlign w:val="center"/>
                </w:tcPr>
                <w:p w14:paraId="57133102" w14:textId="77777777" w:rsidR="00FE1BFB" w:rsidRPr="00E06C80" w:rsidRDefault="00FE1BFB" w:rsidP="005750AA">
                  <w:pPr>
                    <w:spacing w:line="360" w:lineRule="auto"/>
                    <w:ind w:right="-11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525" w:type="dxa"/>
                  <w:shd w:val="clear" w:color="auto" w:fill="595959" w:themeFill="text1" w:themeFillTint="A6"/>
                  <w:vAlign w:val="center"/>
                </w:tcPr>
                <w:p w14:paraId="164C0421" w14:textId="77777777" w:rsidR="00FE1BFB" w:rsidRPr="00E06C80" w:rsidRDefault="00FE1BFB" w:rsidP="005750AA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FE1BFB" w:rsidRPr="00E06C80" w14:paraId="6CFB2F8F" w14:textId="77777777" w:rsidTr="005750AA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2B41408F" w14:textId="58451AB9" w:rsidR="00FE1BFB" w:rsidRPr="00E06C80" w:rsidRDefault="006733FC" w:rsidP="005750AA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MOD-700-01</w:t>
                  </w:r>
                </w:p>
              </w:tc>
              <w:tc>
                <w:tcPr>
                  <w:tcW w:w="5481" w:type="dxa"/>
                  <w:vAlign w:val="center"/>
                </w:tcPr>
                <w:p w14:paraId="01568266" w14:textId="3AB6E191" w:rsidR="00FE1BFB" w:rsidRPr="00E06C80" w:rsidRDefault="006733FC" w:rsidP="005750AA">
                  <w:pPr>
                    <w:spacing w:line="360" w:lineRule="auto"/>
                    <w:ind w:right="29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Registro delle presenze</w:t>
                  </w:r>
                </w:p>
              </w:tc>
              <w:tc>
                <w:tcPr>
                  <w:tcW w:w="2236" w:type="dxa"/>
                  <w:shd w:val="clear" w:color="auto" w:fill="auto"/>
                  <w:vAlign w:val="center"/>
                </w:tcPr>
                <w:p w14:paraId="6ED52B5D" w14:textId="77777777" w:rsidR="00FE1BFB" w:rsidRPr="00E06C80" w:rsidRDefault="00FE1BFB" w:rsidP="005750AA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Min 3 anni</w:t>
                  </w:r>
                </w:p>
              </w:tc>
              <w:tc>
                <w:tcPr>
                  <w:tcW w:w="1525" w:type="dxa"/>
                  <w:shd w:val="clear" w:color="auto" w:fill="auto"/>
                  <w:vAlign w:val="center"/>
                </w:tcPr>
                <w:p w14:paraId="02ED845A" w14:textId="3DE8783A" w:rsidR="00FE1BFB" w:rsidRPr="007213E7" w:rsidRDefault="006733FC" w:rsidP="005750AA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Resp. SA8000</w:t>
                  </w:r>
                </w:p>
              </w:tc>
            </w:tr>
            <w:tr w:rsidR="006733FC" w:rsidRPr="00E06C80" w14:paraId="67744187" w14:textId="77777777" w:rsidTr="005750AA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CC8FD0B" w14:textId="2F52EA84" w:rsidR="006733FC" w:rsidRDefault="006733FC" w:rsidP="006733FC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MOD-700-02</w:t>
                  </w:r>
                </w:p>
              </w:tc>
              <w:tc>
                <w:tcPr>
                  <w:tcW w:w="5481" w:type="dxa"/>
                  <w:vAlign w:val="center"/>
                </w:tcPr>
                <w:p w14:paraId="55A0725A" w14:textId="5D4CF936" w:rsidR="006733FC" w:rsidRPr="00E06C80" w:rsidRDefault="006733FC" w:rsidP="006733FC">
                  <w:pPr>
                    <w:spacing w:line="360" w:lineRule="auto"/>
                    <w:ind w:right="29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Richiesta di permesso</w:t>
                  </w:r>
                </w:p>
              </w:tc>
              <w:tc>
                <w:tcPr>
                  <w:tcW w:w="2236" w:type="dxa"/>
                  <w:shd w:val="clear" w:color="auto" w:fill="auto"/>
                  <w:vAlign w:val="center"/>
                </w:tcPr>
                <w:p w14:paraId="074FBAFE" w14:textId="6244AE83" w:rsidR="006733FC" w:rsidRDefault="006733FC" w:rsidP="006733FC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Min 3 anni</w:t>
                  </w:r>
                </w:p>
              </w:tc>
              <w:tc>
                <w:tcPr>
                  <w:tcW w:w="1525" w:type="dxa"/>
                  <w:shd w:val="clear" w:color="auto" w:fill="auto"/>
                  <w:vAlign w:val="center"/>
                </w:tcPr>
                <w:p w14:paraId="18C56304" w14:textId="7FE7B9BE" w:rsidR="006733FC" w:rsidRDefault="006733FC" w:rsidP="006733FC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Resp. SA8000</w:t>
                  </w:r>
                </w:p>
              </w:tc>
            </w:tr>
          </w:tbl>
          <w:p w14:paraId="7B5C69FF" w14:textId="77777777" w:rsidR="00FE1BFB" w:rsidRPr="00E06C80" w:rsidRDefault="00FE1BFB" w:rsidP="005750AA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04604787" w14:textId="77777777" w:rsidR="00FE1BFB" w:rsidRDefault="00FE1BFB" w:rsidP="00FE1BFB">
      <w:pPr>
        <w:ind w:left="1068" w:right="707"/>
        <w:rPr>
          <w:rFonts w:ascii="Arial" w:hAnsi="Arial" w:cs="Arial"/>
          <w:sz w:val="6"/>
          <w:szCs w:val="6"/>
        </w:rPr>
      </w:pPr>
    </w:p>
    <w:p w14:paraId="7CA4B0E6" w14:textId="77777777" w:rsidR="00FE1BFB" w:rsidRDefault="00FE1BFB" w:rsidP="00FE1BFB">
      <w:pPr>
        <w:ind w:left="1068" w:right="707"/>
        <w:rPr>
          <w:rFonts w:ascii="Arial" w:hAnsi="Arial" w:cs="Arial"/>
          <w:sz w:val="6"/>
          <w:szCs w:val="6"/>
        </w:rPr>
      </w:pPr>
    </w:p>
    <w:p w14:paraId="0C7AE97B" w14:textId="77777777" w:rsidR="00FE1BFB" w:rsidRPr="00E06C80" w:rsidRDefault="00FE1BFB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023E1C41" w:rsidR="00103BBB" w:rsidRPr="00E06C80" w:rsidRDefault="00FE1BFB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7 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:rsidRPr="00E06C80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E06C80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E06C80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E06C80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E06C80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E06C80" w:rsidRDefault="00103BBB" w:rsidP="00091404">
                  <w:pPr>
                    <w:spacing w:line="360" w:lineRule="auto"/>
                    <w:ind w:right="-172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E06C80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E06C80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E06C80" w:rsidRDefault="00FE2D0A" w:rsidP="00225282">
      <w:pPr>
        <w:ind w:right="707"/>
        <w:rPr>
          <w:rFonts w:ascii="Arial" w:hAnsi="Arial" w:cs="Arial"/>
        </w:rPr>
      </w:pPr>
    </w:p>
    <w:sectPr w:rsidR="00FE2D0A" w:rsidRPr="00E06C80" w:rsidSect="00431F34">
      <w:headerReference w:type="default" r:id="rId8"/>
      <w:footerReference w:type="default" r:id="rId9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4F93D" w14:textId="77777777" w:rsidR="002203E7" w:rsidRDefault="002203E7" w:rsidP="00E43821">
      <w:pPr>
        <w:spacing w:after="0" w:line="240" w:lineRule="auto"/>
      </w:pPr>
      <w:r>
        <w:separator/>
      </w:r>
    </w:p>
  </w:endnote>
  <w:endnote w:type="continuationSeparator" w:id="0">
    <w:p w14:paraId="4FFC5396" w14:textId="77777777" w:rsidR="002203E7" w:rsidRDefault="002203E7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11B23B85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70835219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 xml:space="preserve">WINPLE – PROCEDURE SA </w:t>
    </w:r>
    <w:r w:rsidR="0048669C">
      <w:rPr>
        <w:rFonts w:ascii="Arial" w:hAnsi="Arial" w:cs="Arial"/>
        <w:b/>
        <w:bCs/>
        <w:color w:val="662160"/>
      </w:rPr>
      <w:t>8000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8A499F">
      <w:rPr>
        <w:rFonts w:ascii="Arial" w:hAnsi="Arial" w:cs="Arial"/>
        <w:b/>
        <w:bCs/>
      </w:rPr>
      <w:t>700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DC68D" w14:textId="77777777" w:rsidR="002203E7" w:rsidRDefault="002203E7" w:rsidP="00E43821">
      <w:pPr>
        <w:spacing w:after="0" w:line="240" w:lineRule="auto"/>
      </w:pPr>
      <w:r>
        <w:separator/>
      </w:r>
    </w:p>
  </w:footnote>
  <w:footnote w:type="continuationSeparator" w:id="0">
    <w:p w14:paraId="0CAA6AC0" w14:textId="77777777" w:rsidR="002203E7" w:rsidRDefault="002203E7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1E8E9B1A" w:rsidR="00431F34" w:rsidRPr="00D256DD" w:rsidRDefault="00431F34" w:rsidP="00AE4443">
          <w:pPr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SISTEMA SA 8000:2014 – </w:t>
          </w:r>
          <w:r w:rsidR="008A499F">
            <w:rPr>
              <w:rFonts w:ascii="Arial" w:hAnsi="Arial" w:cs="Arial"/>
              <w:b/>
              <w:bCs/>
              <w:sz w:val="20"/>
              <w:szCs w:val="20"/>
            </w:rPr>
            <w:t>ORARIO DI LAVORO</w:t>
          </w:r>
          <w:r w:rsidR="0024685E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3ADC5EAF" w:rsidR="00431F34" w:rsidRPr="00090E31" w:rsidRDefault="0062465C" w:rsidP="0062465C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PROC-</w:t>
          </w:r>
          <w:r w:rsidR="008A499F">
            <w:rPr>
              <w:rFonts w:ascii="Arial" w:hAnsi="Arial" w:cs="Arial"/>
              <w:b/>
              <w:bCs/>
            </w:rPr>
            <w:t>700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94B80"/>
    <w:multiLevelType w:val="hybridMultilevel"/>
    <w:tmpl w:val="A942B992"/>
    <w:lvl w:ilvl="0" w:tplc="B5C011F8">
      <w:numFmt w:val="bullet"/>
      <w:lvlText w:val="-"/>
      <w:lvlJc w:val="left"/>
      <w:pPr>
        <w:ind w:left="593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058E4407"/>
    <w:multiLevelType w:val="hybridMultilevel"/>
    <w:tmpl w:val="07E8B6E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05B36220"/>
    <w:multiLevelType w:val="hybridMultilevel"/>
    <w:tmpl w:val="5AAAA2F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08CD4B89"/>
    <w:multiLevelType w:val="hybridMultilevel"/>
    <w:tmpl w:val="06BCB6A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B3B13D9"/>
    <w:multiLevelType w:val="hybridMultilevel"/>
    <w:tmpl w:val="FAB6CC38"/>
    <w:lvl w:ilvl="0" w:tplc="80A0E118">
      <w:numFmt w:val="bullet"/>
      <w:lvlText w:val="-"/>
      <w:lvlJc w:val="left"/>
      <w:pPr>
        <w:ind w:left="593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8" w15:restartNumberingAfterBreak="0">
    <w:nsid w:val="0E0A3974"/>
    <w:multiLevelType w:val="hybridMultilevel"/>
    <w:tmpl w:val="C31228FE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04100019" w:tentative="1">
      <w:start w:val="1"/>
      <w:numFmt w:val="lowerLetter"/>
      <w:lvlText w:val="%2."/>
      <w:lvlJc w:val="left"/>
      <w:pPr>
        <w:ind w:left="1673" w:hanging="360"/>
      </w:p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9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0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D04FEB"/>
    <w:multiLevelType w:val="hybridMultilevel"/>
    <w:tmpl w:val="64E069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3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4" w15:restartNumberingAfterBreak="0">
    <w:nsid w:val="1F1E6EE0"/>
    <w:multiLevelType w:val="hybridMultilevel"/>
    <w:tmpl w:val="ADC630CA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5" w15:restartNumberingAfterBreak="0">
    <w:nsid w:val="216E3A3B"/>
    <w:multiLevelType w:val="hybridMultilevel"/>
    <w:tmpl w:val="71623F7A"/>
    <w:lvl w:ilvl="0" w:tplc="04100001">
      <w:start w:val="1"/>
      <w:numFmt w:val="bullet"/>
      <w:lvlText w:val=""/>
      <w:lvlJc w:val="left"/>
      <w:pPr>
        <w:ind w:left="59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6" w15:restartNumberingAfterBreak="0">
    <w:nsid w:val="21835B3C"/>
    <w:multiLevelType w:val="hybridMultilevel"/>
    <w:tmpl w:val="63288CD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70C4021"/>
    <w:multiLevelType w:val="hybridMultilevel"/>
    <w:tmpl w:val="6A98E4B8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264227CE">
      <w:numFmt w:val="bullet"/>
      <w:lvlText w:val="-"/>
      <w:lvlJc w:val="left"/>
      <w:pPr>
        <w:ind w:left="1673" w:hanging="360"/>
      </w:pPr>
      <w:rPr>
        <w:rFonts w:ascii="Arial" w:eastAsiaTheme="minorHAns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18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9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D46E94"/>
    <w:multiLevelType w:val="hybridMultilevel"/>
    <w:tmpl w:val="E7D2F97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1" w15:restartNumberingAfterBreak="0">
    <w:nsid w:val="38E61B92"/>
    <w:multiLevelType w:val="hybridMultilevel"/>
    <w:tmpl w:val="E36646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3" w15:restartNumberingAfterBreak="0">
    <w:nsid w:val="406227C3"/>
    <w:multiLevelType w:val="hybridMultilevel"/>
    <w:tmpl w:val="D87E057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4" w15:restartNumberingAfterBreak="0">
    <w:nsid w:val="4AE73B7A"/>
    <w:multiLevelType w:val="hybridMultilevel"/>
    <w:tmpl w:val="D2AC91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C26DF2"/>
    <w:multiLevelType w:val="hybridMultilevel"/>
    <w:tmpl w:val="4DC62D8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5D63C03"/>
    <w:multiLevelType w:val="hybridMultilevel"/>
    <w:tmpl w:val="DB1C44F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C405169"/>
    <w:multiLevelType w:val="hybridMultilevel"/>
    <w:tmpl w:val="D0DE5C0A"/>
    <w:lvl w:ilvl="0" w:tplc="1668DBF2">
      <w:start w:val="2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48209D"/>
    <w:multiLevelType w:val="hybridMultilevel"/>
    <w:tmpl w:val="712C3E06"/>
    <w:lvl w:ilvl="0" w:tplc="0BA2C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282EFF"/>
    <w:multiLevelType w:val="hybridMultilevel"/>
    <w:tmpl w:val="54408E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A11B95"/>
    <w:multiLevelType w:val="hybridMultilevel"/>
    <w:tmpl w:val="96D85DC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1" w15:restartNumberingAfterBreak="0">
    <w:nsid w:val="6B642ED9"/>
    <w:multiLevelType w:val="hybridMultilevel"/>
    <w:tmpl w:val="3C0AA2E0"/>
    <w:lvl w:ilvl="0" w:tplc="EBD62AC2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32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3" w15:restartNumberingAfterBreak="0">
    <w:nsid w:val="720453D5"/>
    <w:multiLevelType w:val="hybridMultilevel"/>
    <w:tmpl w:val="A1ACE1B6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02354377">
    <w:abstractNumId w:val="13"/>
  </w:num>
  <w:num w:numId="2" w16cid:durableId="666447529">
    <w:abstractNumId w:val="18"/>
  </w:num>
  <w:num w:numId="3" w16cid:durableId="586958116">
    <w:abstractNumId w:val="22"/>
  </w:num>
  <w:num w:numId="4" w16cid:durableId="1777751956">
    <w:abstractNumId w:val="9"/>
  </w:num>
  <w:num w:numId="5" w16cid:durableId="930049814">
    <w:abstractNumId w:val="32"/>
  </w:num>
  <w:num w:numId="6" w16cid:durableId="839346189">
    <w:abstractNumId w:val="12"/>
  </w:num>
  <w:num w:numId="7" w16cid:durableId="1201358027">
    <w:abstractNumId w:val="0"/>
  </w:num>
  <w:num w:numId="8" w16cid:durableId="367409947">
    <w:abstractNumId w:val="19"/>
  </w:num>
  <w:num w:numId="9" w16cid:durableId="2032484943">
    <w:abstractNumId w:val="10"/>
  </w:num>
  <w:num w:numId="10" w16cid:durableId="1796218633">
    <w:abstractNumId w:val="25"/>
  </w:num>
  <w:num w:numId="11" w16cid:durableId="2053535381">
    <w:abstractNumId w:val="28"/>
  </w:num>
  <w:num w:numId="12" w16cid:durableId="1941527314">
    <w:abstractNumId w:val="11"/>
  </w:num>
  <w:num w:numId="13" w16cid:durableId="1247685762">
    <w:abstractNumId w:val="21"/>
  </w:num>
  <w:num w:numId="14" w16cid:durableId="1937129497">
    <w:abstractNumId w:val="24"/>
  </w:num>
  <w:num w:numId="15" w16cid:durableId="234557687">
    <w:abstractNumId w:val="2"/>
  </w:num>
  <w:num w:numId="16" w16cid:durableId="1752586024">
    <w:abstractNumId w:val="29"/>
  </w:num>
  <w:num w:numId="17" w16cid:durableId="1811702186">
    <w:abstractNumId w:val="5"/>
  </w:num>
  <w:num w:numId="18" w16cid:durableId="1003241538">
    <w:abstractNumId w:val="1"/>
  </w:num>
  <w:num w:numId="19" w16cid:durableId="379326342">
    <w:abstractNumId w:val="20"/>
  </w:num>
  <w:num w:numId="20" w16cid:durableId="1847205893">
    <w:abstractNumId w:val="4"/>
  </w:num>
  <w:num w:numId="21" w16cid:durableId="1003387920">
    <w:abstractNumId w:val="23"/>
  </w:num>
  <w:num w:numId="22" w16cid:durableId="1200706409">
    <w:abstractNumId w:val="14"/>
  </w:num>
  <w:num w:numId="23" w16cid:durableId="459567827">
    <w:abstractNumId w:val="3"/>
  </w:num>
  <w:num w:numId="24" w16cid:durableId="835657657">
    <w:abstractNumId w:val="17"/>
  </w:num>
  <w:num w:numId="25" w16cid:durableId="1660229475">
    <w:abstractNumId w:val="26"/>
  </w:num>
  <w:num w:numId="26" w16cid:durableId="228225982">
    <w:abstractNumId w:val="16"/>
  </w:num>
  <w:num w:numId="27" w16cid:durableId="138618811">
    <w:abstractNumId w:val="33"/>
  </w:num>
  <w:num w:numId="28" w16cid:durableId="1599483930">
    <w:abstractNumId w:val="6"/>
  </w:num>
  <w:num w:numId="29" w16cid:durableId="247077732">
    <w:abstractNumId w:val="31"/>
  </w:num>
  <w:num w:numId="30" w16cid:durableId="331497562">
    <w:abstractNumId w:val="8"/>
  </w:num>
  <w:num w:numId="31" w16cid:durableId="953907193">
    <w:abstractNumId w:val="27"/>
  </w:num>
  <w:num w:numId="32" w16cid:durableId="1999386174">
    <w:abstractNumId w:val="15"/>
  </w:num>
  <w:num w:numId="33" w16cid:durableId="931879">
    <w:abstractNumId w:val="30"/>
  </w:num>
  <w:num w:numId="34" w16cid:durableId="787436594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2A64"/>
    <w:rsid w:val="0005411A"/>
    <w:rsid w:val="00085A4D"/>
    <w:rsid w:val="00090E31"/>
    <w:rsid w:val="000A1582"/>
    <w:rsid w:val="000A6FAC"/>
    <w:rsid w:val="000B1B48"/>
    <w:rsid w:val="000E4C15"/>
    <w:rsid w:val="00103BBB"/>
    <w:rsid w:val="00120FBD"/>
    <w:rsid w:val="00143A77"/>
    <w:rsid w:val="001550B3"/>
    <w:rsid w:val="001562B6"/>
    <w:rsid w:val="0016701F"/>
    <w:rsid w:val="0017765D"/>
    <w:rsid w:val="001830D3"/>
    <w:rsid w:val="001957BD"/>
    <w:rsid w:val="001B073B"/>
    <w:rsid w:val="001B2D13"/>
    <w:rsid w:val="001D4499"/>
    <w:rsid w:val="001E3E0E"/>
    <w:rsid w:val="001E5F80"/>
    <w:rsid w:val="001E7723"/>
    <w:rsid w:val="0020257F"/>
    <w:rsid w:val="002049CF"/>
    <w:rsid w:val="00205D97"/>
    <w:rsid w:val="00205EFA"/>
    <w:rsid w:val="002203E7"/>
    <w:rsid w:val="0022256D"/>
    <w:rsid w:val="00225282"/>
    <w:rsid w:val="002406CF"/>
    <w:rsid w:val="00240AAD"/>
    <w:rsid w:val="0024685E"/>
    <w:rsid w:val="00247E7D"/>
    <w:rsid w:val="00264225"/>
    <w:rsid w:val="00297242"/>
    <w:rsid w:val="002B3E7B"/>
    <w:rsid w:val="002E2682"/>
    <w:rsid w:val="002E42A6"/>
    <w:rsid w:val="002F0108"/>
    <w:rsid w:val="002F2230"/>
    <w:rsid w:val="0032512C"/>
    <w:rsid w:val="003412C1"/>
    <w:rsid w:val="00341DB0"/>
    <w:rsid w:val="003426EF"/>
    <w:rsid w:val="003509B2"/>
    <w:rsid w:val="00355213"/>
    <w:rsid w:val="00365201"/>
    <w:rsid w:val="00392E9C"/>
    <w:rsid w:val="003A1297"/>
    <w:rsid w:val="003B6B13"/>
    <w:rsid w:val="003C2035"/>
    <w:rsid w:val="003D512B"/>
    <w:rsid w:val="003E1AE8"/>
    <w:rsid w:val="003F6E29"/>
    <w:rsid w:val="0043075B"/>
    <w:rsid w:val="004316A1"/>
    <w:rsid w:val="00431F34"/>
    <w:rsid w:val="004365E9"/>
    <w:rsid w:val="00441BF0"/>
    <w:rsid w:val="00445249"/>
    <w:rsid w:val="004603BA"/>
    <w:rsid w:val="0048669C"/>
    <w:rsid w:val="00491BCB"/>
    <w:rsid w:val="004A4A30"/>
    <w:rsid w:val="004B7BDB"/>
    <w:rsid w:val="004D73F5"/>
    <w:rsid w:val="004E411B"/>
    <w:rsid w:val="004F41E9"/>
    <w:rsid w:val="0050656E"/>
    <w:rsid w:val="00515A0D"/>
    <w:rsid w:val="00522F1D"/>
    <w:rsid w:val="005249EB"/>
    <w:rsid w:val="00524A53"/>
    <w:rsid w:val="00526FB7"/>
    <w:rsid w:val="00540975"/>
    <w:rsid w:val="00550741"/>
    <w:rsid w:val="00551F9F"/>
    <w:rsid w:val="00553976"/>
    <w:rsid w:val="00564CB7"/>
    <w:rsid w:val="00571BF2"/>
    <w:rsid w:val="00582652"/>
    <w:rsid w:val="005902B7"/>
    <w:rsid w:val="00594BC2"/>
    <w:rsid w:val="005C19D2"/>
    <w:rsid w:val="005C4E86"/>
    <w:rsid w:val="005D623C"/>
    <w:rsid w:val="005E47C5"/>
    <w:rsid w:val="005E6774"/>
    <w:rsid w:val="005F6351"/>
    <w:rsid w:val="006034D5"/>
    <w:rsid w:val="006165F6"/>
    <w:rsid w:val="006224E7"/>
    <w:rsid w:val="0062465C"/>
    <w:rsid w:val="006330B4"/>
    <w:rsid w:val="00633DB5"/>
    <w:rsid w:val="00635CE2"/>
    <w:rsid w:val="00642DE2"/>
    <w:rsid w:val="00651B23"/>
    <w:rsid w:val="00657A83"/>
    <w:rsid w:val="006623CD"/>
    <w:rsid w:val="006666C6"/>
    <w:rsid w:val="006733FC"/>
    <w:rsid w:val="00687C8C"/>
    <w:rsid w:val="00690FD3"/>
    <w:rsid w:val="006A00C2"/>
    <w:rsid w:val="006B04F8"/>
    <w:rsid w:val="006B7C01"/>
    <w:rsid w:val="006D18A3"/>
    <w:rsid w:val="006D7406"/>
    <w:rsid w:val="006F06D3"/>
    <w:rsid w:val="006F5E0D"/>
    <w:rsid w:val="0072084F"/>
    <w:rsid w:val="00721CA3"/>
    <w:rsid w:val="0072232D"/>
    <w:rsid w:val="007240E7"/>
    <w:rsid w:val="00731EF6"/>
    <w:rsid w:val="00740178"/>
    <w:rsid w:val="00747F2D"/>
    <w:rsid w:val="007623FC"/>
    <w:rsid w:val="00765D4D"/>
    <w:rsid w:val="00774AAF"/>
    <w:rsid w:val="00776F65"/>
    <w:rsid w:val="007B721A"/>
    <w:rsid w:val="007D35E5"/>
    <w:rsid w:val="007D7BCF"/>
    <w:rsid w:val="007E2F92"/>
    <w:rsid w:val="007F0F24"/>
    <w:rsid w:val="0081746C"/>
    <w:rsid w:val="008253C9"/>
    <w:rsid w:val="0083466F"/>
    <w:rsid w:val="00847D84"/>
    <w:rsid w:val="008640CE"/>
    <w:rsid w:val="00871F8E"/>
    <w:rsid w:val="00874AB7"/>
    <w:rsid w:val="00875C8A"/>
    <w:rsid w:val="0088782B"/>
    <w:rsid w:val="00894B6F"/>
    <w:rsid w:val="008A03E1"/>
    <w:rsid w:val="008A499F"/>
    <w:rsid w:val="008A6CCC"/>
    <w:rsid w:val="008C758E"/>
    <w:rsid w:val="008C7BDC"/>
    <w:rsid w:val="008E02B5"/>
    <w:rsid w:val="008E3868"/>
    <w:rsid w:val="008E5302"/>
    <w:rsid w:val="008F170F"/>
    <w:rsid w:val="008F65E1"/>
    <w:rsid w:val="00907147"/>
    <w:rsid w:val="009219F6"/>
    <w:rsid w:val="00926A23"/>
    <w:rsid w:val="0093116D"/>
    <w:rsid w:val="009325BF"/>
    <w:rsid w:val="0093377A"/>
    <w:rsid w:val="0093398B"/>
    <w:rsid w:val="00943C24"/>
    <w:rsid w:val="00953950"/>
    <w:rsid w:val="00961DCD"/>
    <w:rsid w:val="009640EC"/>
    <w:rsid w:val="009841F4"/>
    <w:rsid w:val="00987374"/>
    <w:rsid w:val="00993F27"/>
    <w:rsid w:val="00993F7C"/>
    <w:rsid w:val="009A5938"/>
    <w:rsid w:val="009F0AA2"/>
    <w:rsid w:val="009F3508"/>
    <w:rsid w:val="00A11F84"/>
    <w:rsid w:val="00A1334F"/>
    <w:rsid w:val="00A16D5C"/>
    <w:rsid w:val="00A26D04"/>
    <w:rsid w:val="00A31B64"/>
    <w:rsid w:val="00A40A2A"/>
    <w:rsid w:val="00A66328"/>
    <w:rsid w:val="00A7095F"/>
    <w:rsid w:val="00A8292F"/>
    <w:rsid w:val="00A914BB"/>
    <w:rsid w:val="00A944A8"/>
    <w:rsid w:val="00AA68C3"/>
    <w:rsid w:val="00AC1351"/>
    <w:rsid w:val="00AD2C60"/>
    <w:rsid w:val="00AE4443"/>
    <w:rsid w:val="00AE6B10"/>
    <w:rsid w:val="00AE7C43"/>
    <w:rsid w:val="00AE7D62"/>
    <w:rsid w:val="00AF1000"/>
    <w:rsid w:val="00AF356E"/>
    <w:rsid w:val="00B43CD4"/>
    <w:rsid w:val="00B46317"/>
    <w:rsid w:val="00B478D6"/>
    <w:rsid w:val="00B53A48"/>
    <w:rsid w:val="00B63D47"/>
    <w:rsid w:val="00B7007F"/>
    <w:rsid w:val="00B72DCC"/>
    <w:rsid w:val="00B851EA"/>
    <w:rsid w:val="00B87E37"/>
    <w:rsid w:val="00BD00FF"/>
    <w:rsid w:val="00C06B8C"/>
    <w:rsid w:val="00C2134A"/>
    <w:rsid w:val="00C2359C"/>
    <w:rsid w:val="00C52588"/>
    <w:rsid w:val="00C525C2"/>
    <w:rsid w:val="00C6779E"/>
    <w:rsid w:val="00C67D05"/>
    <w:rsid w:val="00C703A7"/>
    <w:rsid w:val="00C7080C"/>
    <w:rsid w:val="00C70849"/>
    <w:rsid w:val="00C7751E"/>
    <w:rsid w:val="00CA7DDB"/>
    <w:rsid w:val="00CE0AA0"/>
    <w:rsid w:val="00CE55BA"/>
    <w:rsid w:val="00CF21D3"/>
    <w:rsid w:val="00D04695"/>
    <w:rsid w:val="00D07BBA"/>
    <w:rsid w:val="00D238C5"/>
    <w:rsid w:val="00D256DD"/>
    <w:rsid w:val="00D43838"/>
    <w:rsid w:val="00D4574E"/>
    <w:rsid w:val="00D47CB6"/>
    <w:rsid w:val="00D6215E"/>
    <w:rsid w:val="00D65A09"/>
    <w:rsid w:val="00D82563"/>
    <w:rsid w:val="00D87407"/>
    <w:rsid w:val="00D92982"/>
    <w:rsid w:val="00DB06D3"/>
    <w:rsid w:val="00DB1D84"/>
    <w:rsid w:val="00DB6B13"/>
    <w:rsid w:val="00DC3471"/>
    <w:rsid w:val="00DC6FD8"/>
    <w:rsid w:val="00DD2BC7"/>
    <w:rsid w:val="00DF2375"/>
    <w:rsid w:val="00DF4E20"/>
    <w:rsid w:val="00E06C80"/>
    <w:rsid w:val="00E21E43"/>
    <w:rsid w:val="00E4080C"/>
    <w:rsid w:val="00E40DE9"/>
    <w:rsid w:val="00E43821"/>
    <w:rsid w:val="00E501BF"/>
    <w:rsid w:val="00E62982"/>
    <w:rsid w:val="00E67127"/>
    <w:rsid w:val="00E750E7"/>
    <w:rsid w:val="00EA2A9A"/>
    <w:rsid w:val="00EC663B"/>
    <w:rsid w:val="00EE6420"/>
    <w:rsid w:val="00EF720F"/>
    <w:rsid w:val="00F02C65"/>
    <w:rsid w:val="00F0692B"/>
    <w:rsid w:val="00F32215"/>
    <w:rsid w:val="00F346F4"/>
    <w:rsid w:val="00F50640"/>
    <w:rsid w:val="00F80AFD"/>
    <w:rsid w:val="00F90D96"/>
    <w:rsid w:val="00FD0E2D"/>
    <w:rsid w:val="00FE02C6"/>
    <w:rsid w:val="00FE1BFB"/>
    <w:rsid w:val="00FE2D0A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9173A-64F3-4200-8D40-5EDC42DE3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1512</Words>
  <Characters>8620</Characters>
  <Application>Microsoft Office Word</Application>
  <DocSecurity>0</DocSecurity>
  <Lines>71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13</cp:revision>
  <dcterms:created xsi:type="dcterms:W3CDTF">2022-09-12T09:23:00Z</dcterms:created>
  <dcterms:modified xsi:type="dcterms:W3CDTF">2022-10-12T03:21:00Z</dcterms:modified>
</cp:coreProperties>
</file>